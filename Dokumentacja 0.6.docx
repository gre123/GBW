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00000" w:rsidRPr="004D4B84" w:rsidRDefault="00123A92">
      <w:pPr>
        <w:jc w:val="right"/>
        <w:rPr>
          <w:sz w:val="28"/>
          <w:szCs w:val="28"/>
        </w:rPr>
      </w:pPr>
      <w:r w:rsidRPr="004D4B84">
        <w:rPr>
          <w:sz w:val="28"/>
          <w:szCs w:val="28"/>
        </w:rPr>
        <w:t>Grzegorz Bylina</w:t>
      </w:r>
    </w:p>
    <w:p w:rsidR="00000000" w:rsidRPr="004D4B84" w:rsidRDefault="00123A92">
      <w:pPr>
        <w:jc w:val="right"/>
        <w:rPr>
          <w:sz w:val="28"/>
          <w:szCs w:val="28"/>
        </w:rPr>
      </w:pPr>
      <w:r w:rsidRPr="004D4B84">
        <w:rPr>
          <w:sz w:val="28"/>
          <w:szCs w:val="28"/>
        </w:rPr>
        <w:t>Tomasz Gajda</w:t>
      </w:r>
    </w:p>
    <w:p w:rsidR="00000000" w:rsidRPr="004D4B84" w:rsidRDefault="00123A92">
      <w:pPr>
        <w:jc w:val="right"/>
      </w:pPr>
      <w:r w:rsidRPr="004D4B84">
        <w:rPr>
          <w:sz w:val="28"/>
          <w:szCs w:val="28"/>
        </w:rPr>
        <w:t>Elpidiusz Wszołek</w:t>
      </w:r>
    </w:p>
    <w:p w:rsidR="00000000" w:rsidRPr="004D4B84" w:rsidRDefault="00123A92">
      <w:pPr>
        <w:pStyle w:val="Tytu"/>
        <w:rPr>
          <w:rFonts w:ascii="Times New Roman" w:hAnsi="Times New Roman" w:cs="Times New Roman"/>
        </w:rPr>
      </w:pPr>
    </w:p>
    <w:p w:rsidR="00000000" w:rsidRPr="004D4B84" w:rsidRDefault="00123A92">
      <w:pPr>
        <w:pStyle w:val="Tytu"/>
        <w:rPr>
          <w:rFonts w:ascii="Times New Roman" w:hAnsi="Times New Roman" w:cs="Times New Roman"/>
        </w:rPr>
      </w:pPr>
    </w:p>
    <w:p w:rsidR="00000000" w:rsidRPr="004D4B84" w:rsidRDefault="00123A92">
      <w:pPr>
        <w:pStyle w:val="Tytu"/>
        <w:jc w:val="left"/>
        <w:rPr>
          <w:rFonts w:ascii="Times New Roman" w:hAnsi="Times New Roman" w:cs="Times New Roman"/>
        </w:rPr>
      </w:pPr>
    </w:p>
    <w:p w:rsidR="00000000" w:rsidRPr="004D4B84" w:rsidRDefault="00123A92">
      <w:pPr>
        <w:pStyle w:val="Tytu"/>
        <w:rPr>
          <w:rFonts w:ascii="Times New Roman" w:hAnsi="Times New Roman" w:cs="Times New Roman"/>
        </w:rPr>
      </w:pPr>
    </w:p>
    <w:p w:rsidR="00000000" w:rsidRPr="004D4B84" w:rsidRDefault="00123A92">
      <w:pPr>
        <w:pStyle w:val="Tytu"/>
        <w:rPr>
          <w:rFonts w:ascii="Times New Roman" w:hAnsi="Times New Roman" w:cs="Times New Roman"/>
        </w:rPr>
      </w:pPr>
    </w:p>
    <w:p w:rsidR="00000000" w:rsidRPr="004D4B84" w:rsidRDefault="00123A92">
      <w:pPr>
        <w:pStyle w:val="Tytu"/>
        <w:rPr>
          <w:rFonts w:ascii="Times New Roman" w:hAnsi="Times New Roman" w:cs="Times New Roman"/>
        </w:rPr>
      </w:pPr>
      <w:r w:rsidRPr="004D4B84">
        <w:rPr>
          <w:rFonts w:ascii="Times New Roman" w:hAnsi="Times New Roman" w:cs="Times New Roman"/>
        </w:rPr>
        <w:t>Modelowanie zachowań stad zwierząt</w:t>
      </w:r>
    </w:p>
    <w:p w:rsidR="00000000" w:rsidRPr="004D4B84" w:rsidRDefault="00123A92"/>
    <w:p w:rsidR="00000000" w:rsidRPr="004D4B84" w:rsidRDefault="00123A92"/>
    <w:p w:rsidR="00000000" w:rsidRPr="004D4B84" w:rsidRDefault="00123A92"/>
    <w:p w:rsidR="00000000" w:rsidRPr="004D4B84" w:rsidRDefault="00123A92"/>
    <w:p w:rsidR="00000000" w:rsidRPr="004D4B84" w:rsidRDefault="00123A92"/>
    <w:p w:rsidR="00000000" w:rsidRPr="004D4B84" w:rsidRDefault="00123A92"/>
    <w:p w:rsidR="00000000" w:rsidRPr="004D4B84" w:rsidRDefault="00123A92"/>
    <w:p w:rsidR="00000000" w:rsidRPr="004D4B84" w:rsidRDefault="00123A92"/>
    <w:p w:rsidR="00000000" w:rsidRPr="004D4B84" w:rsidRDefault="00123A92"/>
    <w:p w:rsidR="00000000" w:rsidRPr="004D4B84" w:rsidRDefault="00123A92"/>
    <w:p w:rsidR="00000000" w:rsidRPr="004D4B84" w:rsidRDefault="00123A92"/>
    <w:p w:rsidR="00000000" w:rsidRPr="004D4B84" w:rsidRDefault="00123A92"/>
    <w:p w:rsidR="00000000" w:rsidRPr="004D4B84" w:rsidRDefault="00123A92"/>
    <w:p w:rsidR="00000000" w:rsidRPr="004D4B84" w:rsidRDefault="00123A92"/>
    <w:p w:rsidR="00000000" w:rsidRPr="004D4B84" w:rsidRDefault="00123A92"/>
    <w:p w:rsidR="00000000" w:rsidRPr="004D4B84" w:rsidRDefault="00123A92"/>
    <w:p w:rsidR="00000000" w:rsidRPr="004D4B84" w:rsidRDefault="00123A92">
      <w:pPr>
        <w:jc w:val="both"/>
        <w:rPr>
          <w:rStyle w:val="SubtleEmphasis"/>
        </w:rPr>
      </w:pPr>
      <w:r w:rsidRPr="004D4B84">
        <w:rPr>
          <w:rStyle w:val="SubtleEmphasis"/>
        </w:rPr>
        <w:t>W ramach projektu należy opracować algorytm modelowania zachowania stad zwierząt. Warto rozpocząć od wykorzystania Algorytmu Stada. Zbadać wpływ takich c</w:t>
      </w:r>
      <w:r w:rsidRPr="004D4B84">
        <w:rPr>
          <w:rStyle w:val="SubtleEmphasis"/>
        </w:rPr>
        <w:t xml:space="preserve">zynników jak pojawienie drapieżnika, pożywienia, istnienie lidera lub jego brak na modyfikacje zachowań stada i poszczególnych osobników. </w:t>
      </w:r>
    </w:p>
    <w:p w:rsidR="00000000" w:rsidRPr="004D4B84" w:rsidRDefault="00123A92">
      <w:pPr>
        <w:jc w:val="both"/>
      </w:pPr>
      <w:r w:rsidRPr="004D4B84">
        <w:rPr>
          <w:rStyle w:val="SubtleEmphasis"/>
        </w:rPr>
        <w:t>Dużym plusem byłaby również próba opracowania wskaźników mogących służyć do walidacji modelu.</w:t>
      </w:r>
    </w:p>
    <w:p w:rsidR="00000000" w:rsidRPr="004D4B84" w:rsidRDefault="00123A92">
      <w:pPr>
        <w:pStyle w:val="Tytu"/>
        <w:pageBreakBefore/>
        <w:jc w:val="left"/>
        <w:rPr>
          <w:rFonts w:ascii="Times New Roman" w:hAnsi="Times New Roman" w:cs="Times New Roman"/>
        </w:rPr>
      </w:pPr>
      <w:r w:rsidRPr="004D4B84">
        <w:rPr>
          <w:rFonts w:ascii="Times New Roman" w:hAnsi="Times New Roman" w:cs="Times New Roman"/>
        </w:rPr>
        <w:lastRenderedPageBreak/>
        <w:t xml:space="preserve">Wprowadzenie do tematu </w:t>
      </w:r>
    </w:p>
    <w:p w:rsidR="00000000" w:rsidRPr="004D4B84" w:rsidRDefault="00123A92">
      <w:pPr>
        <w:pStyle w:val="Nagwek1"/>
        <w:rPr>
          <w:rFonts w:ascii="Times New Roman" w:hAnsi="Times New Roman" w:cs="Times New Roman"/>
        </w:rPr>
      </w:pPr>
      <w:r w:rsidRPr="004D4B84">
        <w:rPr>
          <w:rFonts w:ascii="Times New Roman" w:hAnsi="Times New Roman" w:cs="Times New Roman"/>
        </w:rPr>
        <w:t>Opis problemu/zagadnienia</w:t>
      </w:r>
    </w:p>
    <w:p w:rsidR="00000000" w:rsidRPr="004D4B84" w:rsidRDefault="00123A92"/>
    <w:p w:rsidR="00000000" w:rsidRPr="004D4B84" w:rsidRDefault="00123A92">
      <w:pPr>
        <w:rPr>
          <w:sz w:val="22"/>
        </w:rPr>
      </w:pPr>
      <w:r w:rsidRPr="004D4B84">
        <w:rPr>
          <w:sz w:val="22"/>
        </w:rPr>
        <w:t>Zachowania stadne to jedne z najbardziej tajemniczych zjawisk natury. Ławice ryb czy klucze ptaków sprawiają wrażenie jakby były jednym organizmem, mimo, że składają się z zupełnie odrębnych i często niekomunikujących się bezpoś</w:t>
      </w:r>
      <w:r w:rsidRPr="004D4B84">
        <w:rPr>
          <w:sz w:val="22"/>
        </w:rPr>
        <w:t>rednio ze sobą osobników. Jest to struktura samoorganizująca się, rosnąca i zmieniająca, często bez kierownictwa lidera. Ludzie wszystkich epok historycznych obserwowali to zjawisko zastanawiając się nad jego przyczynami.</w:t>
      </w:r>
    </w:p>
    <w:p w:rsidR="00000000" w:rsidRPr="004D4B84" w:rsidRDefault="00123A92">
      <w:pPr>
        <w:rPr>
          <w:sz w:val="22"/>
        </w:rPr>
      </w:pPr>
    </w:p>
    <w:p w:rsidR="00000000" w:rsidRPr="004D4B84" w:rsidRDefault="00123A92">
      <w:pPr>
        <w:pStyle w:val="Cytat"/>
        <w:rPr>
          <w:sz w:val="22"/>
          <w:lang w:val="en-US"/>
        </w:rPr>
      </w:pPr>
      <w:r w:rsidRPr="004D4B84">
        <w:rPr>
          <w:sz w:val="22"/>
          <w:lang w:val="en-US"/>
        </w:rPr>
        <w:t>"...and the thousands of fishes m</w:t>
      </w:r>
      <w:r w:rsidRPr="004D4B84">
        <w:rPr>
          <w:sz w:val="22"/>
          <w:lang w:val="en-US"/>
        </w:rPr>
        <w:t xml:space="preserve">oved as a huge beast, piercing the water. They appeared united, inexorably  bound to a common fate. How comes this unity?"                                     </w:t>
      </w:r>
    </w:p>
    <w:p w:rsidR="00000000" w:rsidRPr="004D4B84" w:rsidRDefault="00123A92">
      <w:pPr>
        <w:ind w:left="1440"/>
        <w:jc w:val="right"/>
        <w:rPr>
          <w:sz w:val="22"/>
        </w:rPr>
      </w:pPr>
      <w:r w:rsidRPr="004D4B84">
        <w:rPr>
          <w:sz w:val="22"/>
          <w:lang w:val="en-US"/>
        </w:rPr>
        <w:t xml:space="preserve">                           </w:t>
      </w:r>
      <w:r w:rsidRPr="004D4B84">
        <w:rPr>
          <w:sz w:val="22"/>
        </w:rPr>
        <w:t>Anonim, 17 wiek</w:t>
      </w:r>
    </w:p>
    <w:p w:rsidR="00000000" w:rsidRPr="004D4B84" w:rsidRDefault="00123A92">
      <w:pPr>
        <w:ind w:left="1440"/>
        <w:jc w:val="right"/>
        <w:rPr>
          <w:sz w:val="22"/>
        </w:rPr>
      </w:pPr>
    </w:p>
    <w:p w:rsidR="00000000" w:rsidRPr="004D4B84" w:rsidRDefault="00123A92">
      <w:pPr>
        <w:rPr>
          <w:sz w:val="22"/>
        </w:rPr>
      </w:pPr>
      <w:r w:rsidRPr="004D4B84">
        <w:rPr>
          <w:sz w:val="22"/>
        </w:rPr>
        <w:t>Powody formowania się stad, ławic, watach i kluczy b</w:t>
      </w:r>
      <w:r w:rsidRPr="004D4B84">
        <w:rPr>
          <w:sz w:val="22"/>
        </w:rPr>
        <w:t>yły od dawna i wciąż są obiektem poważnych badań i źródłem informacji wykorzystywanych w wielu dziedzinach. Tworzą się z pomocą naturalnego instynktu popartego korzyściami dla każdego z członków stada. Często wymieniane i dobrze zdefiniowane korzyści to:</w:t>
      </w:r>
    </w:p>
    <w:p w:rsidR="00000000" w:rsidRPr="004D4B84" w:rsidRDefault="00123A92">
      <w:pPr>
        <w:numPr>
          <w:ilvl w:val="0"/>
          <w:numId w:val="9"/>
        </w:numPr>
        <w:rPr>
          <w:sz w:val="22"/>
        </w:rPr>
      </w:pPr>
      <w:r w:rsidRPr="004D4B84">
        <w:rPr>
          <w:sz w:val="22"/>
        </w:rPr>
        <w:t>W</w:t>
      </w:r>
      <w:r w:rsidRPr="004D4B84">
        <w:rPr>
          <w:sz w:val="22"/>
        </w:rPr>
        <w:t>spólne wychowanie potomstwa;</w:t>
      </w:r>
    </w:p>
    <w:p w:rsidR="00000000" w:rsidRPr="004D4B84" w:rsidRDefault="00123A92">
      <w:pPr>
        <w:numPr>
          <w:ilvl w:val="0"/>
          <w:numId w:val="9"/>
        </w:numPr>
        <w:rPr>
          <w:sz w:val="22"/>
        </w:rPr>
      </w:pPr>
      <w:r w:rsidRPr="004D4B84">
        <w:rPr>
          <w:sz w:val="22"/>
        </w:rPr>
        <w:t>Ostrzeganie o niebezpieczeństwie;</w:t>
      </w:r>
    </w:p>
    <w:p w:rsidR="00000000" w:rsidRPr="004D4B84" w:rsidRDefault="00123A92">
      <w:pPr>
        <w:numPr>
          <w:ilvl w:val="0"/>
          <w:numId w:val="9"/>
        </w:numPr>
        <w:rPr>
          <w:sz w:val="22"/>
        </w:rPr>
      </w:pPr>
      <w:r w:rsidRPr="004D4B84">
        <w:rPr>
          <w:sz w:val="22"/>
        </w:rPr>
        <w:t>Efektywniejsze poszukiwanie pożywienia;</w:t>
      </w:r>
    </w:p>
    <w:p w:rsidR="00000000" w:rsidRPr="004D4B84" w:rsidRDefault="00123A92">
      <w:pPr>
        <w:numPr>
          <w:ilvl w:val="0"/>
          <w:numId w:val="9"/>
        </w:numPr>
        <w:rPr>
          <w:sz w:val="22"/>
        </w:rPr>
      </w:pPr>
      <w:r w:rsidRPr="004D4B84">
        <w:rPr>
          <w:sz w:val="22"/>
        </w:rPr>
        <w:t>Zmniejszenie szansy ataku drapieżnika na jednostkę;</w:t>
      </w:r>
    </w:p>
    <w:p w:rsidR="00000000" w:rsidRPr="004D4B84" w:rsidRDefault="00123A92">
      <w:pPr>
        <w:numPr>
          <w:ilvl w:val="0"/>
          <w:numId w:val="9"/>
        </w:numPr>
        <w:rPr>
          <w:sz w:val="22"/>
        </w:rPr>
      </w:pPr>
      <w:r w:rsidRPr="004D4B84">
        <w:rPr>
          <w:sz w:val="22"/>
        </w:rPr>
        <w:t>Umożliwienie odparcia ataku drapieżnika;</w:t>
      </w:r>
    </w:p>
    <w:p w:rsidR="00000000" w:rsidRPr="004D4B84" w:rsidRDefault="00123A92">
      <w:pPr>
        <w:numPr>
          <w:ilvl w:val="0"/>
          <w:numId w:val="9"/>
        </w:numPr>
        <w:rPr>
          <w:sz w:val="22"/>
        </w:rPr>
      </w:pPr>
      <w:r w:rsidRPr="004D4B84">
        <w:rPr>
          <w:sz w:val="22"/>
        </w:rPr>
        <w:t>Sprawniejsze poruszanie się w grupie;</w:t>
      </w:r>
    </w:p>
    <w:p w:rsidR="00000000" w:rsidRPr="004D4B84" w:rsidRDefault="00123A92">
      <w:pPr>
        <w:rPr>
          <w:sz w:val="22"/>
        </w:rPr>
      </w:pPr>
    </w:p>
    <w:p w:rsidR="00000000" w:rsidRPr="004D4B84" w:rsidRDefault="00123A92">
      <w:pPr>
        <w:rPr>
          <w:sz w:val="22"/>
        </w:rPr>
      </w:pPr>
      <w:r w:rsidRPr="004D4B84">
        <w:rPr>
          <w:b/>
          <w:sz w:val="22"/>
        </w:rPr>
        <w:t>Pola zastosowania sym</w:t>
      </w:r>
      <w:r w:rsidRPr="004D4B84">
        <w:rPr>
          <w:b/>
          <w:sz w:val="22"/>
        </w:rPr>
        <w:t>ulacji</w:t>
      </w:r>
    </w:p>
    <w:p w:rsidR="00000000" w:rsidRPr="004D4B84" w:rsidRDefault="00123A92">
      <w:pPr>
        <w:rPr>
          <w:sz w:val="22"/>
        </w:rPr>
      </w:pPr>
      <w:r w:rsidRPr="004D4B84">
        <w:rPr>
          <w:sz w:val="22"/>
        </w:rPr>
        <w:t xml:space="preserve">Pierwszym polem, gdzie pojawiła się potrzeba zastosowania symulacji zachowania stada zwierząt była </w:t>
      </w:r>
      <w:r w:rsidRPr="004D4B84">
        <w:rPr>
          <w:b/>
          <w:sz w:val="22"/>
        </w:rPr>
        <w:t>grafika i animacja komputerowa</w:t>
      </w:r>
      <w:r w:rsidRPr="004D4B84">
        <w:rPr>
          <w:sz w:val="22"/>
        </w:rPr>
        <w:t xml:space="preserve">. Twórcy animacji chcieli pokazać skomplikowane zjawiska natury w swoich pracach. Początkowo ręcznie kluczowano pozycje </w:t>
      </w:r>
      <w:r w:rsidRPr="004D4B84">
        <w:rPr>
          <w:sz w:val="22"/>
        </w:rPr>
        <w:t>poszczególnych osobników, co przy większym niż kilkadziesiąt osobników stadzie stawało się, co najmniej uciążliwe.</w:t>
      </w:r>
    </w:p>
    <w:p w:rsidR="00000000" w:rsidRPr="004D4B84" w:rsidRDefault="00123A92">
      <w:pPr>
        <w:rPr>
          <w:sz w:val="22"/>
        </w:rPr>
      </w:pPr>
      <w:r w:rsidRPr="004D4B84">
        <w:rPr>
          <w:sz w:val="22"/>
        </w:rPr>
        <w:t>Już po wymyśleniu podstawowego modelu symulacyjnego pojawiły się nowe pola zastosowania. Pomysłodawca Algorytmu Stada sugeruje w [1] wykorzys</w:t>
      </w:r>
      <w:r w:rsidRPr="004D4B84">
        <w:rPr>
          <w:sz w:val="22"/>
        </w:rPr>
        <w:t xml:space="preserve">tanie go do </w:t>
      </w:r>
      <w:r w:rsidRPr="004D4B84">
        <w:rPr>
          <w:b/>
          <w:sz w:val="22"/>
        </w:rPr>
        <w:t>prowadzenia naukowych badań i statystyk</w:t>
      </w:r>
      <w:r w:rsidRPr="004D4B84">
        <w:rPr>
          <w:sz w:val="22"/>
        </w:rPr>
        <w:t xml:space="preserve"> ilościowych na modelu, zamiast trudnych do zrealizowania obserwacji na dużym obszarze z natury płochliwych gatunków zwierząt.</w:t>
      </w:r>
    </w:p>
    <w:p w:rsidR="00000000" w:rsidRPr="004D4B84" w:rsidRDefault="00123A92">
      <w:pPr>
        <w:rPr>
          <w:sz w:val="22"/>
        </w:rPr>
      </w:pPr>
      <w:r w:rsidRPr="004D4B84">
        <w:rPr>
          <w:sz w:val="22"/>
        </w:rPr>
        <w:t>Największym motorem napędzającym rozwój i optymalizację symulacji zachowań sta</w:t>
      </w:r>
      <w:r w:rsidRPr="004D4B84">
        <w:rPr>
          <w:sz w:val="22"/>
        </w:rPr>
        <w:t xml:space="preserve">dnych są </w:t>
      </w:r>
      <w:r w:rsidRPr="004D4B84">
        <w:rPr>
          <w:b/>
          <w:sz w:val="22"/>
        </w:rPr>
        <w:t>gry komputerowe</w:t>
      </w:r>
      <w:r w:rsidRPr="004D4B84">
        <w:rPr>
          <w:sz w:val="22"/>
        </w:rPr>
        <w:t>. Dzięki zastosowaniu symulacji obiekty w grze zachowują się mniej przewidywalnie, podejmując za każdym razem trochę inne akcje. Odpowiednio dopasowane zachowania są wykorzystywane przez obiekty będące tłem (np. ptaki na niebie), pr</w:t>
      </w:r>
      <w:r w:rsidRPr="004D4B84">
        <w:rPr>
          <w:sz w:val="22"/>
        </w:rPr>
        <w:t>zeciwników w grach typu FPS, a nawet przez komputerowo sterowanych kierowców ścigających się z graczem na torach symulatorów jazdy.</w:t>
      </w:r>
    </w:p>
    <w:p w:rsidR="00000000" w:rsidRPr="004D4B84" w:rsidRDefault="00123A92">
      <w:pPr>
        <w:pStyle w:val="Nagwek1"/>
        <w:pageBreakBefore/>
        <w:rPr>
          <w:rFonts w:ascii="Times New Roman" w:hAnsi="Times New Roman" w:cs="Times New Roman"/>
        </w:rPr>
      </w:pPr>
      <w:r w:rsidRPr="004D4B84">
        <w:rPr>
          <w:rFonts w:ascii="Times New Roman" w:hAnsi="Times New Roman" w:cs="Times New Roman"/>
        </w:rPr>
        <w:lastRenderedPageBreak/>
        <w:t>Potencjalne możliwości rozwiązania – analiza wstępna</w:t>
      </w:r>
    </w:p>
    <w:p w:rsidR="00000000" w:rsidRPr="004D4B84" w:rsidRDefault="00123A92"/>
    <w:p w:rsidR="00000000" w:rsidRPr="004D4B84" w:rsidRDefault="00123A92">
      <w:pPr>
        <w:rPr>
          <w:sz w:val="22"/>
        </w:rPr>
      </w:pPr>
      <w:r w:rsidRPr="004D4B84">
        <w:rPr>
          <w:b/>
          <w:sz w:val="22"/>
        </w:rPr>
        <w:t>Pierwszą próbę</w:t>
      </w:r>
      <w:r w:rsidRPr="004D4B84">
        <w:rPr>
          <w:sz w:val="22"/>
        </w:rPr>
        <w:t xml:space="preserve"> symulacji zachowania stada (tu ptaków) zaprezentowano n</w:t>
      </w:r>
      <w:r w:rsidRPr="004D4B84">
        <w:rPr>
          <w:sz w:val="22"/>
        </w:rPr>
        <w:t xml:space="preserve">a konferencji SIGGraph'85. </w:t>
      </w:r>
      <w:r w:rsidRPr="004D4B84">
        <w:rPr>
          <w:sz w:val="22"/>
        </w:rPr>
        <w:t>Zespół z Uniwersytetu Ohio zaprezentował postępy prac nad animacją o tytule "</w:t>
      </w:r>
      <w:proofErr w:type="spellStart"/>
      <w:r w:rsidRPr="004D4B84">
        <w:rPr>
          <w:sz w:val="22"/>
        </w:rPr>
        <w:t>Eurythmy</w:t>
      </w:r>
      <w:proofErr w:type="spellEnd"/>
      <w:r w:rsidRPr="004D4B84">
        <w:rPr>
          <w:sz w:val="22"/>
        </w:rPr>
        <w:t>" [2]. Ukończona animacja ujrzała światło dzienne dopiero w 1989r. Nie wydano żadnego dokumentu opisującego sposób symulacji zachowania stada, l</w:t>
      </w:r>
      <w:r w:rsidRPr="004D4B84">
        <w:rPr>
          <w:sz w:val="22"/>
        </w:rPr>
        <w:t xml:space="preserve">ecz Craig Reynolds w [1] pisze o osobistej korespondencji z wykonawcami projektu, z której wynika, że użyli oni modelu opartego na polu siłowym wokół każdego ptaka odpychającym je od siebie w celu uniknięcia kolizji. Oprócz tego prawdopodobnie wprowadzono </w:t>
      </w:r>
      <w:r w:rsidRPr="004D4B84">
        <w:rPr>
          <w:sz w:val="22"/>
        </w:rPr>
        <w:t>pewien stopień losowości, co jednak nie spowodowało znacznej poprawy realizmu animacji.</w:t>
      </w:r>
    </w:p>
    <w:p w:rsidR="00000000" w:rsidRPr="004D4B84" w:rsidRDefault="00123A92">
      <w:pPr>
        <w:pStyle w:val="Nagwek3"/>
        <w:rPr>
          <w:rFonts w:ascii="Times New Roman" w:hAnsi="Times New Roman" w:cs="Times New Roman"/>
        </w:rPr>
      </w:pPr>
      <w:r w:rsidRPr="004D4B84">
        <w:rPr>
          <w:rFonts w:ascii="Times New Roman" w:hAnsi="Times New Roman" w:cs="Times New Roman"/>
        </w:rPr>
        <w:t>Algorytm Stada</w:t>
      </w:r>
    </w:p>
    <w:p w:rsidR="00000000" w:rsidRPr="004D4B84" w:rsidRDefault="00123A92"/>
    <w:p w:rsidR="00000000" w:rsidRPr="004D4B84" w:rsidRDefault="00123A92">
      <w:pPr>
        <w:rPr>
          <w:sz w:val="22"/>
        </w:rPr>
      </w:pPr>
      <w:r w:rsidRPr="004D4B84">
        <w:rPr>
          <w:b/>
          <w:sz w:val="22"/>
        </w:rPr>
        <w:t>Pierwsze rozwiązanie</w:t>
      </w:r>
      <w:r w:rsidRPr="004D4B84">
        <w:rPr>
          <w:sz w:val="22"/>
        </w:rPr>
        <w:t xml:space="preserve"> wykorzystujące symulację opartą na „modelu behawioralnym” i "aktorach" zostało zaproponowane w 1986r. roku przez Craiga Reynoldsa p</w:t>
      </w:r>
      <w:r w:rsidRPr="004D4B84">
        <w:rPr>
          <w:sz w:val="22"/>
        </w:rPr>
        <w:t xml:space="preserve">odczas konferencji SIGGraph‘86 . Rok później na tym samym spotkaniu zaprezentował działanie algorytmu w animacji „Stanley and Stella in: </w:t>
      </w:r>
      <w:proofErr w:type="spellStart"/>
      <w:r w:rsidRPr="004D4B84">
        <w:rPr>
          <w:sz w:val="22"/>
        </w:rPr>
        <w:t>Breaking</w:t>
      </w:r>
      <w:proofErr w:type="spellEnd"/>
      <w:r w:rsidRPr="004D4B84">
        <w:rPr>
          <w:sz w:val="22"/>
        </w:rPr>
        <w:t xml:space="preserve"> the </w:t>
      </w:r>
      <w:proofErr w:type="spellStart"/>
      <w:r w:rsidRPr="004D4B84">
        <w:rPr>
          <w:sz w:val="22"/>
        </w:rPr>
        <w:t>Ice</w:t>
      </w:r>
      <w:proofErr w:type="spellEnd"/>
      <w:r w:rsidRPr="004D4B84">
        <w:rPr>
          <w:sz w:val="22"/>
        </w:rPr>
        <w:t>”. Opublikował też dokument opisujący zastosowane rozwiązania [1]. Każdy osobnik miał być osobnym obiek</w:t>
      </w:r>
      <w:r w:rsidRPr="004D4B84">
        <w:rPr>
          <w:sz w:val="22"/>
        </w:rPr>
        <w:t>tem posiadającym własną reprezentację otoczenia i postępującym wg kilku prostych zasad. Takie podejście było naturalne ze względu na strukturę stada, sugerowane w kilku pracach, lecz Reynolds, jako pierwszy zdefiniował i zaimplementował konkretne reguły um</w:t>
      </w:r>
      <w:r w:rsidRPr="004D4B84">
        <w:rPr>
          <w:sz w:val="22"/>
        </w:rPr>
        <w:t xml:space="preserve">ożliwiające grupie agentów realistyczne zbiorowe zachowania przypominające ławice ryb, roje pszczół albo stada ptaków. </w:t>
      </w:r>
    </w:p>
    <w:p w:rsidR="00000000" w:rsidRPr="004D4B84" w:rsidRDefault="00123A92"/>
    <w:p w:rsidR="00000000" w:rsidRPr="004D4B84" w:rsidRDefault="00123A92">
      <w:pPr>
        <w:rPr>
          <w:sz w:val="22"/>
        </w:rPr>
      </w:pPr>
      <w:r w:rsidRPr="004D4B84">
        <w:rPr>
          <w:b/>
          <w:sz w:val="22"/>
        </w:rPr>
        <w:t>Zasady proponowane przez Reynoldsa</w:t>
      </w:r>
    </w:p>
    <w:p w:rsidR="00000000" w:rsidRPr="004D4B84" w:rsidRDefault="00123A92">
      <w:pPr>
        <w:rPr>
          <w:sz w:val="22"/>
        </w:rPr>
      </w:pPr>
      <w:r w:rsidRPr="004D4B84">
        <w:rPr>
          <w:sz w:val="22"/>
        </w:rPr>
        <w:t xml:space="preserve">Trzy zasady opierają się na wektorach siły działających między </w:t>
      </w:r>
      <w:r w:rsidRPr="004D4B84">
        <w:rPr>
          <w:b/>
          <w:sz w:val="22"/>
        </w:rPr>
        <w:t>sąsiadującymi</w:t>
      </w:r>
      <w:r w:rsidRPr="004D4B84">
        <w:rPr>
          <w:sz w:val="22"/>
        </w:rPr>
        <w:t xml:space="preserve"> osobnikami. Osobniki po</w:t>
      </w:r>
      <w:r w:rsidRPr="004D4B84">
        <w:rPr>
          <w:sz w:val="22"/>
        </w:rPr>
        <w:t>za lokalnym otoczeniem nie mają bezpośredniego wpływu na zachowanie. (Ruchy występujące w oddalonych obszarach stada propagują się z opóźnieniem poprzez lokalne sąsiedztwo). O sąsiedztwie w podstawowej formie decyduje dystans między osobnikami i kąt widzen</w:t>
      </w:r>
      <w:r w:rsidRPr="004D4B84">
        <w:rPr>
          <w:sz w:val="22"/>
        </w:rPr>
        <w:t>ia.</w:t>
      </w:r>
    </w:p>
    <w:p w:rsidR="00000000" w:rsidRPr="004D4B84" w:rsidRDefault="00123A92">
      <w:pPr>
        <w:rPr>
          <w:sz w:val="22"/>
        </w:rPr>
      </w:pPr>
    </w:p>
    <w:p w:rsidR="00000000" w:rsidRPr="004D4B84" w:rsidRDefault="00123A92">
      <w:pPr>
        <w:rPr>
          <w:sz w:val="22"/>
        </w:rPr>
      </w:pPr>
      <w:r w:rsidRPr="004D4B84">
        <w:rPr>
          <w:b/>
          <w:sz w:val="22"/>
        </w:rPr>
        <w:t>Rozdzielność</w:t>
      </w:r>
      <w:r w:rsidRPr="004D4B84">
        <w:rPr>
          <w:sz w:val="22"/>
        </w:rPr>
        <w:t xml:space="preserve"> – sterowanie zapobiegające tworzeniu tłumu w jednym miejscu. Polega na odpychaniu osobników od siebie nawzajem. Wypadkowa siła jest obliczana, jako złożenie przeskalowanych zgodnie z odwrotnością odległości wektorów odpychania od poszczeg</w:t>
      </w:r>
      <w:r w:rsidRPr="004D4B84">
        <w:rPr>
          <w:sz w:val="22"/>
        </w:rPr>
        <w:t xml:space="preserve">ólnych sąsiadów. </w:t>
      </w:r>
    </w:p>
    <w:p w:rsidR="00000000" w:rsidRPr="004D4B84" w:rsidRDefault="003A5623">
      <w:pPr>
        <w:keepNext/>
        <w:jc w:val="center"/>
      </w:pPr>
      <w:r w:rsidRPr="004D4B84">
        <w:rPr>
          <w:noProof/>
          <w:lang w:eastAsia="pl-PL"/>
        </w:rPr>
        <w:drawing>
          <wp:inline distT="0" distB="0" distL="0" distR="0" wp14:anchorId="62D71D4B" wp14:editId="718BB3A4">
            <wp:extent cx="2790825" cy="18669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825" cy="1866900"/>
                    </a:xfrm>
                    <a:prstGeom prst="rect">
                      <a:avLst/>
                    </a:prstGeom>
                    <a:solidFill>
                      <a:srgbClr val="FFFFFF"/>
                    </a:solidFill>
                    <a:ln>
                      <a:noFill/>
                    </a:ln>
                  </pic:spPr>
                </pic:pic>
              </a:graphicData>
            </a:graphic>
          </wp:inline>
        </w:drawing>
      </w:r>
    </w:p>
    <w:p w:rsidR="00000000" w:rsidRPr="004D4B84" w:rsidRDefault="00123A92">
      <w:pPr>
        <w:pStyle w:val="caption"/>
        <w:jc w:val="center"/>
      </w:pPr>
      <w:r w:rsidRPr="004D4B84">
        <w:t>Rysunek 1: Rozdzielność, źródło: [3]</w:t>
      </w:r>
    </w:p>
    <w:p w:rsidR="00000000" w:rsidRPr="004D4B84" w:rsidRDefault="00123A92">
      <w:pPr>
        <w:rPr>
          <w:sz w:val="22"/>
        </w:rPr>
      </w:pPr>
      <w:r w:rsidRPr="004D4B84">
        <w:rPr>
          <w:b/>
          <w:sz w:val="22"/>
        </w:rPr>
        <w:t>Wyrównywanie</w:t>
      </w:r>
      <w:r w:rsidRPr="004D4B84">
        <w:rPr>
          <w:sz w:val="22"/>
        </w:rPr>
        <w:t xml:space="preserve"> – sterowanie powodujące dostosowanie kierunku przemieszczenia agenta do wypadkowej kierunku sąsiadów. Aplikowana siła to różnica pomiędzy pożądanym kierunkiem (średni kierunek sąsiadów) </w:t>
      </w:r>
      <w:r w:rsidRPr="004D4B84">
        <w:rPr>
          <w:sz w:val="22"/>
        </w:rPr>
        <w:t xml:space="preserve">i obecnym wektorem kierunku osobnika. </w:t>
      </w:r>
    </w:p>
    <w:p w:rsidR="00000000" w:rsidRPr="004D4B84" w:rsidRDefault="003A5623">
      <w:pPr>
        <w:jc w:val="center"/>
      </w:pPr>
      <w:r w:rsidRPr="004D4B84">
        <w:rPr>
          <w:noProof/>
          <w:lang w:eastAsia="pl-PL"/>
        </w:rPr>
        <w:lastRenderedPageBreak/>
        <w:drawing>
          <wp:inline distT="0" distB="0" distL="0" distR="0" wp14:anchorId="171BCAA6" wp14:editId="203A0F7C">
            <wp:extent cx="2847975" cy="1905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solidFill>
                      <a:srgbClr val="FFFFFF"/>
                    </a:solidFill>
                    <a:ln>
                      <a:noFill/>
                    </a:ln>
                  </pic:spPr>
                </pic:pic>
              </a:graphicData>
            </a:graphic>
          </wp:inline>
        </w:drawing>
      </w:r>
    </w:p>
    <w:p w:rsidR="00000000" w:rsidRPr="004D4B84" w:rsidRDefault="00123A92">
      <w:pPr>
        <w:pStyle w:val="caption"/>
        <w:jc w:val="center"/>
      </w:pPr>
      <w:r w:rsidRPr="004D4B84">
        <w:t>Rysunek 2: Wyrównanie, źródło: [3]</w:t>
      </w:r>
    </w:p>
    <w:p w:rsidR="00000000" w:rsidRPr="004D4B84" w:rsidRDefault="00123A92">
      <w:pPr>
        <w:rPr>
          <w:sz w:val="22"/>
        </w:rPr>
      </w:pPr>
      <w:r w:rsidRPr="004D4B84">
        <w:rPr>
          <w:b/>
          <w:sz w:val="22"/>
        </w:rPr>
        <w:t>Spójność</w:t>
      </w:r>
      <w:r w:rsidRPr="004D4B84">
        <w:rPr>
          <w:sz w:val="22"/>
        </w:rPr>
        <w:t>- sterowanie odpowiedzialne za zbieranie się osobników w gromady. Częściowo przeciwstawne do rozdzielności. Aplikowana siła działa w kierunku środka ciężkości sąsiadów osob</w:t>
      </w:r>
      <w:r w:rsidRPr="004D4B84">
        <w:rPr>
          <w:sz w:val="22"/>
        </w:rPr>
        <w:t>nika.</w:t>
      </w:r>
    </w:p>
    <w:p w:rsidR="00000000" w:rsidRPr="004D4B84" w:rsidRDefault="003A5623">
      <w:pPr>
        <w:jc w:val="center"/>
      </w:pPr>
      <w:r w:rsidRPr="004D4B84">
        <w:rPr>
          <w:noProof/>
          <w:lang w:eastAsia="pl-PL"/>
        </w:rPr>
        <w:drawing>
          <wp:inline distT="0" distB="0" distL="0" distR="0" wp14:anchorId="73D57454" wp14:editId="5EDCBD57">
            <wp:extent cx="2933700" cy="19621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0" cy="1962150"/>
                    </a:xfrm>
                    <a:prstGeom prst="rect">
                      <a:avLst/>
                    </a:prstGeom>
                    <a:solidFill>
                      <a:srgbClr val="FFFFFF"/>
                    </a:solidFill>
                    <a:ln>
                      <a:noFill/>
                    </a:ln>
                  </pic:spPr>
                </pic:pic>
              </a:graphicData>
            </a:graphic>
          </wp:inline>
        </w:drawing>
      </w:r>
    </w:p>
    <w:p w:rsidR="00000000" w:rsidRPr="004D4B84" w:rsidRDefault="00123A92">
      <w:pPr>
        <w:pStyle w:val="caption"/>
        <w:jc w:val="center"/>
      </w:pPr>
      <w:r w:rsidRPr="004D4B84">
        <w:t>Rysunek 3: Spójność, źródło: [3]</w:t>
      </w:r>
    </w:p>
    <w:p w:rsidR="00000000" w:rsidRPr="004D4B84" w:rsidRDefault="00123A92">
      <w:pPr>
        <w:rPr>
          <w:sz w:val="22"/>
        </w:rPr>
      </w:pPr>
      <w:r w:rsidRPr="004D4B84">
        <w:rPr>
          <w:b/>
          <w:sz w:val="22"/>
        </w:rPr>
        <w:t>Łączenie zachowań</w:t>
      </w:r>
    </w:p>
    <w:p w:rsidR="00000000" w:rsidRPr="004D4B84" w:rsidRDefault="00123A92">
      <w:pPr>
        <w:rPr>
          <w:sz w:val="22"/>
        </w:rPr>
      </w:pPr>
      <w:r w:rsidRPr="004D4B84">
        <w:rPr>
          <w:sz w:val="22"/>
        </w:rPr>
        <w:t>Połączenie 3 wymienionych zachowań daje efekt przypominający zachowanie stada. Łączenie odbywa się na zasadzie uśrednienia znormalizowanych trzech wektorów sił. Aby umożliwić zróżnicowanie wpływu p</w:t>
      </w:r>
      <w:r w:rsidRPr="004D4B84">
        <w:rPr>
          <w:sz w:val="22"/>
        </w:rPr>
        <w:t>oszczególnych zachowań na wypadkową mnoży się każde z nich przez ustaloną wagę po znormalizowaniu.</w:t>
      </w:r>
    </w:p>
    <w:p w:rsidR="00000000" w:rsidRPr="004D4B84" w:rsidRDefault="00123A92">
      <w:pPr>
        <w:rPr>
          <w:sz w:val="22"/>
        </w:rPr>
      </w:pPr>
    </w:p>
    <w:p w:rsidR="00000000" w:rsidRPr="004D4B84" w:rsidRDefault="00123A92">
      <w:pPr>
        <w:rPr>
          <w:sz w:val="22"/>
        </w:rPr>
      </w:pPr>
      <w:r w:rsidRPr="004D4B84">
        <w:rPr>
          <w:sz w:val="22"/>
        </w:rPr>
        <w:t>Można też dynamicznie ustalać wagi zachowań przez rezygnację z normalizacji na rzecz wcześniejszego skalowania wektorów. Wszystkie metody prowadzą do akcept</w:t>
      </w:r>
      <w:r w:rsidRPr="004D4B84">
        <w:rPr>
          <w:sz w:val="22"/>
        </w:rPr>
        <w:t>owalnych wyników.</w:t>
      </w:r>
    </w:p>
    <w:p w:rsidR="00000000" w:rsidRPr="004D4B84" w:rsidRDefault="00123A92">
      <w:pPr>
        <w:rPr>
          <w:sz w:val="22"/>
        </w:rPr>
      </w:pPr>
    </w:p>
    <w:p w:rsidR="00000000" w:rsidRPr="004D4B84" w:rsidRDefault="00123A92">
      <w:pPr>
        <w:rPr>
          <w:sz w:val="22"/>
        </w:rPr>
      </w:pPr>
      <w:r w:rsidRPr="004D4B84">
        <w:rPr>
          <w:sz w:val="22"/>
        </w:rPr>
        <w:t xml:space="preserve">Po dodaniu nowych zachowań do zbioru, uśrednianie wyników może okazać się niedostatecznym rozwiązaniem. W niektórych szczególnych przypadkach osobniki powinny wybierać zachowanie o najwyższym priorytecie rezygnując z osłabiających efekt </w:t>
      </w:r>
      <w:r w:rsidRPr="004D4B84">
        <w:rPr>
          <w:sz w:val="22"/>
        </w:rPr>
        <w:t xml:space="preserve">pozostałych. Przykładowo po napotkaniu drapieżnika osobniki powinny podjąć akcję ucieczki rezygnując ze spójności i wyrównania, które uniemożliwiałyby rozproszenie się i rozwinięcie pełnej prędkości przez najmocniejsze osobniki. (W rzeczywistości niektóre </w:t>
      </w:r>
      <w:r w:rsidRPr="004D4B84">
        <w:rPr>
          <w:sz w:val="22"/>
        </w:rPr>
        <w:t>gatunki w obecności drapieżnika zamiast uciekać, zbierają się w zwartą grupę i w przypadku ataku próbują wspólnie go odeprzeć, co również wpisuje się w zasadę zmiany priorytetu zachowań skupiających ponad innymi w przypadku zagrożenia).</w:t>
      </w:r>
    </w:p>
    <w:p w:rsidR="00000000" w:rsidRPr="004D4B84" w:rsidRDefault="00123A92">
      <w:pPr>
        <w:rPr>
          <w:sz w:val="22"/>
        </w:rPr>
      </w:pPr>
    </w:p>
    <w:p w:rsidR="00000000" w:rsidRPr="004D4B84" w:rsidRDefault="00123A92">
      <w:pPr>
        <w:rPr>
          <w:sz w:val="22"/>
        </w:rPr>
      </w:pPr>
      <w:r w:rsidRPr="004D4B84">
        <w:rPr>
          <w:b/>
          <w:sz w:val="22"/>
        </w:rPr>
        <w:t>Unikanie</w:t>
      </w:r>
    </w:p>
    <w:p w:rsidR="00000000" w:rsidRPr="004D4B84" w:rsidRDefault="00123A92">
      <w:pPr>
        <w:rPr>
          <w:sz w:val="22"/>
        </w:rPr>
      </w:pPr>
      <w:r w:rsidRPr="004D4B84">
        <w:rPr>
          <w:sz w:val="22"/>
        </w:rPr>
        <w:t>W kolejny</w:t>
      </w:r>
      <w:r w:rsidRPr="004D4B84">
        <w:rPr>
          <w:sz w:val="22"/>
        </w:rPr>
        <w:t xml:space="preserve">m roku Reynolds dodał kolejne zachowanie określone, jako </w:t>
      </w:r>
      <w:r w:rsidRPr="004D4B84">
        <w:rPr>
          <w:b/>
          <w:sz w:val="22"/>
        </w:rPr>
        <w:t xml:space="preserve">unikanie </w:t>
      </w:r>
      <w:r w:rsidRPr="004D4B84">
        <w:rPr>
          <w:sz w:val="22"/>
        </w:rPr>
        <w:t>lub</w:t>
      </w:r>
      <w:r w:rsidRPr="004D4B84">
        <w:rPr>
          <w:b/>
          <w:sz w:val="22"/>
        </w:rPr>
        <w:t xml:space="preserve"> omijanie przeszkód</w:t>
      </w:r>
      <w:r w:rsidRPr="004D4B84">
        <w:rPr>
          <w:sz w:val="22"/>
        </w:rPr>
        <w:t xml:space="preserve">. Jego zadaniem jest sterowanie zapobiegające zderzeniom agentów z przeszkodami. Wydał na ten temat krótki artykuł na konferencji </w:t>
      </w:r>
      <w:proofErr w:type="spellStart"/>
      <w:r w:rsidRPr="004D4B84">
        <w:rPr>
          <w:sz w:val="22"/>
        </w:rPr>
        <w:t>SIGGraph</w:t>
      </w:r>
      <w:proofErr w:type="spellEnd"/>
      <w:r w:rsidRPr="004D4B84">
        <w:rPr>
          <w:sz w:val="22"/>
        </w:rPr>
        <w:t xml:space="preserve"> ‘88 [14]. Rozważa tam kilka m</w:t>
      </w:r>
      <w:r w:rsidRPr="004D4B84">
        <w:rPr>
          <w:sz w:val="22"/>
        </w:rPr>
        <w:t>ożliwości implementacji unikania, od prostego pola siłowego odpychającego od przeszkód w każdym kierunku do metody opartej na analizie obrazów „widzianych” przez osobniki. Najszerzej opisuje użytą przez siebie metodę polegającą na sterowaniu do uzyskania w</w:t>
      </w:r>
      <w:r w:rsidRPr="004D4B84">
        <w:rPr>
          <w:sz w:val="22"/>
        </w:rPr>
        <w:t xml:space="preserve">olnej przestrzeni w cylindrze (prostokącie) przed obiektem. Brany pod uwagę jest tylko obiekt najbliższy cylindrowi. Jeżeli nie występuje kolizja, to zwracany wektor jest </w:t>
      </w:r>
      <w:r w:rsidRPr="004D4B84">
        <w:rPr>
          <w:sz w:val="22"/>
        </w:rPr>
        <w:lastRenderedPageBreak/>
        <w:t>zerowy, w przeciwnym wypadku wektor sterowania jest skierowany prostopadle do płaszcz</w:t>
      </w:r>
      <w:r w:rsidRPr="004D4B84">
        <w:rPr>
          <w:sz w:val="22"/>
        </w:rPr>
        <w:t>yzny przeszkody i ma wartość proporcjonalną do odwrotności odległości od niej.</w:t>
      </w:r>
    </w:p>
    <w:p w:rsidR="00000000" w:rsidRPr="004D4B84" w:rsidRDefault="003A5623">
      <w:pPr>
        <w:jc w:val="center"/>
      </w:pPr>
      <w:r w:rsidRPr="004D4B84">
        <w:rPr>
          <w:noProof/>
          <w:lang w:eastAsia="pl-PL"/>
        </w:rPr>
        <w:drawing>
          <wp:inline distT="0" distB="0" distL="0" distR="0" wp14:anchorId="55589223" wp14:editId="41EB3942">
            <wp:extent cx="2647950" cy="1771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1771650"/>
                    </a:xfrm>
                    <a:prstGeom prst="rect">
                      <a:avLst/>
                    </a:prstGeom>
                    <a:solidFill>
                      <a:srgbClr val="FFFFFF"/>
                    </a:solidFill>
                    <a:ln>
                      <a:noFill/>
                    </a:ln>
                  </pic:spPr>
                </pic:pic>
              </a:graphicData>
            </a:graphic>
          </wp:inline>
        </w:drawing>
      </w:r>
    </w:p>
    <w:p w:rsidR="00000000" w:rsidRPr="004D4B84" w:rsidRDefault="00123A92">
      <w:pPr>
        <w:pStyle w:val="caption"/>
        <w:jc w:val="center"/>
      </w:pPr>
      <w:r w:rsidRPr="004D4B84">
        <w:t>Rysunek 4: Unikanie, źródło: [3]</w:t>
      </w:r>
    </w:p>
    <w:p w:rsidR="00000000" w:rsidRPr="004D4B84" w:rsidRDefault="00123A92"/>
    <w:p w:rsidR="00000000" w:rsidRPr="004D4B84" w:rsidRDefault="00123A92">
      <w:pPr>
        <w:rPr>
          <w:sz w:val="22"/>
        </w:rPr>
      </w:pPr>
      <w:r w:rsidRPr="004D4B84">
        <w:rPr>
          <w:b/>
          <w:sz w:val="22"/>
        </w:rPr>
        <w:t>Uzasadnienie modelu</w:t>
      </w:r>
    </w:p>
    <w:p w:rsidR="00000000" w:rsidRPr="004D4B84" w:rsidRDefault="00123A92">
      <w:pPr>
        <w:rPr>
          <w:sz w:val="22"/>
        </w:rPr>
      </w:pPr>
      <w:r w:rsidRPr="004D4B84">
        <w:rPr>
          <w:sz w:val="22"/>
        </w:rPr>
        <w:t>Wybór modelu w postaci oddziaływujących ze sobą, kierowanych prostymi regułami, z ograniczoną percepcją środowiska był ra</w:t>
      </w:r>
      <w:r w:rsidRPr="004D4B84">
        <w:rPr>
          <w:sz w:val="22"/>
        </w:rPr>
        <w:t>czej naturalnym następstwem obserwacji natury.</w:t>
      </w:r>
    </w:p>
    <w:p w:rsidR="00000000" w:rsidRPr="004D4B84" w:rsidRDefault="00123A92">
      <w:pPr>
        <w:rPr>
          <w:sz w:val="22"/>
        </w:rPr>
      </w:pPr>
      <w:r w:rsidRPr="004D4B84">
        <w:rPr>
          <w:sz w:val="22"/>
        </w:rPr>
        <w:t>Zwierzęta w stadzie bardzo rzadko zderzają się. Większość takich przypadków zdarza się w sytuacjach krytycznych, jak ucieczka przed drapieżnikiem, co uzasadnia zasadę rozdzielności, a także istnienie pewnego p</w:t>
      </w:r>
      <w:r w:rsidRPr="004D4B84">
        <w:rPr>
          <w:sz w:val="22"/>
        </w:rPr>
        <w:t>riorytetu sterowania w sytuacji zagrożenia.</w:t>
      </w:r>
    </w:p>
    <w:p w:rsidR="00000000" w:rsidRPr="004D4B84" w:rsidRDefault="00123A92">
      <w:pPr>
        <w:rPr>
          <w:sz w:val="22"/>
        </w:rPr>
      </w:pPr>
    </w:p>
    <w:p w:rsidR="00000000" w:rsidRPr="004D4B84" w:rsidRDefault="00123A92">
      <w:pPr>
        <w:rPr>
          <w:sz w:val="22"/>
        </w:rPr>
      </w:pPr>
      <w:r w:rsidRPr="004D4B84">
        <w:rPr>
          <w:sz w:val="22"/>
        </w:rPr>
        <w:t>Liczne badania zachowań stadnych nie wykazały granicy ilości osobników. Dotyczy to głównie kluczy ptaków i ławic ryb. Obserwowano w naturze ławice składające się z milionów ryb rozległe na kilka kilometrów. Niez</w:t>
      </w:r>
      <w:r w:rsidRPr="004D4B84">
        <w:rPr>
          <w:sz w:val="22"/>
        </w:rPr>
        <w:t>aobserwowany przy tym zmian reakcji poszczególnych osobników na bodźce, co prowadzi do kilku wniosków. Po pierwsze zwierzęta nie mają świadomości całego stada. Gdyby było inaczej przy rosnącym rozmiarze nie radziłyby sobie z przetwarzaniem danych i pojawił</w:t>
      </w:r>
      <w:r w:rsidRPr="004D4B84">
        <w:rPr>
          <w:sz w:val="22"/>
        </w:rPr>
        <w:t>aby się granica rozmiaru stada, gdzie nowe osobniki nie byłyby w stanie dołączyć. Po drugie brak zmian zachowania dowodzi braku wpływu odległych osobników na obiekt.</w:t>
      </w:r>
    </w:p>
    <w:p w:rsidR="00000000" w:rsidRPr="004D4B84" w:rsidRDefault="00123A92">
      <w:pPr>
        <w:rPr>
          <w:sz w:val="22"/>
        </w:rPr>
      </w:pPr>
    </w:p>
    <w:p w:rsidR="00000000" w:rsidRPr="004D4B84" w:rsidRDefault="00123A92">
      <w:pPr>
        <w:rPr>
          <w:sz w:val="22"/>
        </w:rPr>
      </w:pPr>
      <w:r w:rsidRPr="004D4B84">
        <w:rPr>
          <w:sz w:val="22"/>
        </w:rPr>
        <w:t>Szerokie umiejscowienie oczu większości zwierząt tłumaczy użycie szerokiego pola widzenia</w:t>
      </w:r>
      <w:r w:rsidRPr="004D4B84">
        <w:rPr>
          <w:sz w:val="22"/>
        </w:rPr>
        <w:t xml:space="preserve"> osobników. Ptaki widzą w zakresie około 300</w:t>
      </w:r>
      <w:r w:rsidRPr="004D4B84">
        <w:rPr>
          <w:sz w:val="22"/>
          <w:vertAlign w:val="superscript"/>
        </w:rPr>
        <w:t>o</w:t>
      </w:r>
      <w:r w:rsidRPr="004D4B84">
        <w:rPr>
          <w:sz w:val="22"/>
        </w:rPr>
        <w:t>. Jednocześnie ich pole widzenia stereoskopowego to jedynie około 15</w:t>
      </w:r>
      <w:r w:rsidRPr="004D4B84">
        <w:rPr>
          <w:sz w:val="22"/>
          <w:vertAlign w:val="superscript"/>
        </w:rPr>
        <w:t>o</w:t>
      </w:r>
      <w:r w:rsidRPr="004D4B84">
        <w:rPr>
          <w:sz w:val="22"/>
        </w:rPr>
        <w:t>, co tłumaczy późniejsze użycie wąskiego pola wykrywania przeszkód. Ryby oprócz oczu mają tzw. linię boczną, czułą na zmiany ciśnienia wody po</w:t>
      </w:r>
      <w:r w:rsidRPr="004D4B84">
        <w:rPr>
          <w:sz w:val="22"/>
        </w:rPr>
        <w:t xml:space="preserve">wodowane m. in. przez sąsiednie osobniki. Brian </w:t>
      </w:r>
      <w:proofErr w:type="spellStart"/>
      <w:r w:rsidRPr="004D4B84">
        <w:rPr>
          <w:sz w:val="22"/>
        </w:rPr>
        <w:t>Partridge</w:t>
      </w:r>
      <w:proofErr w:type="spellEnd"/>
      <w:r w:rsidRPr="004D4B84">
        <w:rPr>
          <w:sz w:val="22"/>
        </w:rPr>
        <w:t xml:space="preserve"> w [4] pokazuje wyniki badań dowodzące, że ryby reagują na zachowania sąsiadów znajdujących się tylko w niewielkiej odległości.</w:t>
      </w:r>
    </w:p>
    <w:p w:rsidR="00000000" w:rsidRPr="004D4B84" w:rsidRDefault="00123A92">
      <w:pPr>
        <w:pageBreakBefore/>
      </w:pPr>
    </w:p>
    <w:p w:rsidR="00000000" w:rsidRPr="004D4B84" w:rsidRDefault="00123A92">
      <w:pPr>
        <w:pStyle w:val="Nagwek2"/>
        <w:rPr>
          <w:rFonts w:ascii="Times New Roman" w:hAnsi="Times New Roman" w:cs="Times New Roman"/>
          <w:color w:val="808080"/>
        </w:rPr>
      </w:pPr>
      <w:r w:rsidRPr="004D4B84">
        <w:rPr>
          <w:rFonts w:ascii="Times New Roman" w:hAnsi="Times New Roman" w:cs="Times New Roman"/>
        </w:rPr>
        <w:t>Podążanie za liderem</w:t>
      </w:r>
    </w:p>
    <w:p w:rsidR="00000000" w:rsidRPr="004D4B84" w:rsidRDefault="00123A92">
      <w:r w:rsidRPr="004D4B84">
        <w:rPr>
          <w:color w:val="808080"/>
        </w:rPr>
        <w:t xml:space="preserve">(Opracowano na podstawie [3], [5] ,[6], [7], [8] </w:t>
      </w:r>
      <w:r w:rsidRPr="004D4B84">
        <w:rPr>
          <w:color w:val="808080"/>
        </w:rPr>
        <w:t>i [9].)</w:t>
      </w:r>
    </w:p>
    <w:p w:rsidR="00000000" w:rsidRPr="004D4B84" w:rsidRDefault="00123A92"/>
    <w:p w:rsidR="00000000" w:rsidRPr="004D4B84" w:rsidRDefault="00123A92">
      <w:pPr>
        <w:rPr>
          <w:sz w:val="22"/>
        </w:rPr>
      </w:pPr>
      <w:r w:rsidRPr="004D4B84">
        <w:rPr>
          <w:sz w:val="22"/>
        </w:rPr>
        <w:t>Stado bez określonego celu, stałego kierunku czy lidera, z czasem stabilizuje się osiągając optymalna pozycje, w której pozostaje, oscyluje lub wykonuje losowe drgania. Aby poruszanie grup było bardziej realistyczne stosuje się lidera bądź ich zes</w:t>
      </w:r>
      <w:r w:rsidRPr="004D4B84">
        <w:rPr>
          <w:sz w:val="22"/>
        </w:rPr>
        <w:t>pół, które mają na celu pociągnąć za sobą stado. W przeciwieństwie do zwykłych jednostek, nie podlegają podstawowym zasadą(rozdzielność, spójność, wyrównanie).  Ich ruch determinuje cel, do którego chcą się dostać i zaprowadzić grupę.</w:t>
      </w:r>
    </w:p>
    <w:p w:rsidR="00000000" w:rsidRPr="004D4B84" w:rsidRDefault="00123A92">
      <w:pPr>
        <w:rPr>
          <w:sz w:val="22"/>
        </w:rPr>
      </w:pPr>
    </w:p>
    <w:p w:rsidR="00000000" w:rsidRPr="004D4B84" w:rsidRDefault="00123A92">
      <w:pPr>
        <w:rPr>
          <w:sz w:val="22"/>
        </w:rPr>
      </w:pPr>
      <w:r w:rsidRPr="004D4B84">
        <w:rPr>
          <w:sz w:val="22"/>
        </w:rPr>
        <w:t xml:space="preserve">Za liderem podążają </w:t>
      </w:r>
      <w:r w:rsidRPr="004D4B84">
        <w:rPr>
          <w:sz w:val="22"/>
        </w:rPr>
        <w:t>inne osobniki niebędące liderem. Jeżeli w sąsiedztwie jednostki znajduje się kilku liderów, za przywódcę zostaje obrany ten, który jest najbliżej. Bazując na [3], możemy wypisać podstawowe zachowania lidera wobec innych osobników i odwrotnie. Celem każdego</w:t>
      </w:r>
      <w:r w:rsidRPr="004D4B84">
        <w:rPr>
          <w:sz w:val="22"/>
        </w:rPr>
        <w:t xml:space="preserve"> osobnika jest przebywanie jak najbliżej lidera, (jeśli jest obecny), uważając na to by na niego nie wpaść oraz by nie stać na jego potencjalnej drodze. Podążając za liderem osobnik stara się przestrzegać pozostałych zasad, a szczególnie zasady separacji, </w:t>
      </w:r>
      <w:r w:rsidRPr="004D4B84">
        <w:rPr>
          <w:sz w:val="22"/>
        </w:rPr>
        <w:t>aby nie zajmować tej samej pozycji najbliżej lidera, co reszta. Na podstawie aktualnej prędkości lidera wyznacza się punkt znajdujący się niedaleko za jego pozycją, do tego punkty mają za zadanie dążyć pozostałe jednostki. Drugą przydatną rzeczą jest wyzna</w:t>
      </w:r>
      <w:r w:rsidRPr="004D4B84">
        <w:rPr>
          <w:sz w:val="22"/>
        </w:rPr>
        <w:t xml:space="preserve">czenie obszaru przed liderem, którego podążający będą unikać by nie blokować drogi liderowi. Schemat na rysunku poniżej: </w:t>
      </w:r>
    </w:p>
    <w:p w:rsidR="00000000" w:rsidRPr="004D4B84" w:rsidRDefault="004D4B84">
      <w:pPr>
        <w:jc w:val="center"/>
      </w:pPr>
      <w:r w:rsidRPr="004D4B84">
        <w:rPr>
          <w:noProof/>
          <w:lang w:eastAsia="pl-PL"/>
        </w:rPr>
        <w:drawing>
          <wp:inline distT="0" distB="0" distL="0" distR="0" wp14:anchorId="78006C12" wp14:editId="433ED93D">
            <wp:extent cx="2838450" cy="1832418"/>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leader.png"/>
                    <pic:cNvPicPr/>
                  </pic:nvPicPr>
                  <pic:blipFill rotWithShape="1">
                    <a:blip r:embed="rId12">
                      <a:extLst>
                        <a:ext uri="{28A0092B-C50C-407E-A947-70E740481C1C}">
                          <a14:useLocalDpi xmlns:a14="http://schemas.microsoft.com/office/drawing/2010/main" val="0"/>
                        </a:ext>
                      </a:extLst>
                    </a:blip>
                    <a:srcRect l="12341" t="20298" r="11692" b="14317"/>
                    <a:stretch/>
                  </pic:blipFill>
                  <pic:spPr bwMode="auto">
                    <a:xfrm>
                      <a:off x="0" y="0"/>
                      <a:ext cx="2836833" cy="1831374"/>
                    </a:xfrm>
                    <a:prstGeom prst="rect">
                      <a:avLst/>
                    </a:prstGeom>
                    <a:ln>
                      <a:noFill/>
                    </a:ln>
                    <a:extLst>
                      <a:ext uri="{53640926-AAD7-44D8-BBD7-CCE9431645EC}">
                        <a14:shadowObscured xmlns:a14="http://schemas.microsoft.com/office/drawing/2010/main"/>
                      </a:ext>
                    </a:extLst>
                  </pic:spPr>
                </pic:pic>
              </a:graphicData>
            </a:graphic>
          </wp:inline>
        </w:drawing>
      </w:r>
    </w:p>
    <w:p w:rsidR="00000000" w:rsidRPr="004D4B84" w:rsidRDefault="00123A92">
      <w:pPr>
        <w:pStyle w:val="caption"/>
        <w:jc w:val="center"/>
      </w:pPr>
      <w:r w:rsidRPr="004D4B84">
        <w:t>Rysunek 5: Lider, opracowanie własne na podstawie: [3]</w:t>
      </w:r>
    </w:p>
    <w:p w:rsidR="00000000" w:rsidRPr="004D4B84" w:rsidRDefault="00123A92"/>
    <w:p w:rsidR="00000000" w:rsidRPr="004D4B84" w:rsidRDefault="00123A92">
      <w:pPr>
        <w:rPr>
          <w:sz w:val="22"/>
        </w:rPr>
      </w:pPr>
      <w:r w:rsidRPr="004D4B84">
        <w:rPr>
          <w:sz w:val="22"/>
        </w:rPr>
        <w:t>Prędkość zbliżania się do lidera powinna stała poza najbliższym otoczeniem p</w:t>
      </w:r>
      <w:r w:rsidRPr="004D4B84">
        <w:rPr>
          <w:sz w:val="22"/>
        </w:rPr>
        <w:t>rzywódcy, gdzie prędkość maleje wraz z malejącą odległością obu obiektów. Tak, aby do celu dojść z prawie zerowa prędkością.</w:t>
      </w:r>
    </w:p>
    <w:p w:rsidR="00000000" w:rsidRPr="004D4B84" w:rsidRDefault="00123A92"/>
    <w:p w:rsidR="00000000" w:rsidRPr="004D4B84" w:rsidRDefault="004D4B84">
      <w:pPr>
        <w:jc w:val="center"/>
      </w:pPr>
      <w:r w:rsidRPr="004D4B84">
        <w:rPr>
          <w:noProof/>
          <w:lang w:eastAsia="pl-PL"/>
        </w:rPr>
        <w:drawing>
          <wp:inline distT="0" distB="0" distL="0" distR="0" wp14:anchorId="5D20C5CF" wp14:editId="4D518F6F">
            <wp:extent cx="3038475" cy="2132161"/>
            <wp:effectExtent l="0" t="0" r="0" b="190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leader1.png"/>
                    <pic:cNvPicPr/>
                  </pic:nvPicPr>
                  <pic:blipFill rotWithShape="1">
                    <a:blip r:embed="rId13">
                      <a:extLst>
                        <a:ext uri="{28A0092B-C50C-407E-A947-70E740481C1C}">
                          <a14:useLocalDpi xmlns:a14="http://schemas.microsoft.com/office/drawing/2010/main" val="0"/>
                        </a:ext>
                      </a:extLst>
                    </a:blip>
                    <a:srcRect l="6892" t="8547" r="9289" b="13034"/>
                    <a:stretch/>
                  </pic:blipFill>
                  <pic:spPr bwMode="auto">
                    <a:xfrm>
                      <a:off x="0" y="0"/>
                      <a:ext cx="3036744" cy="2130946"/>
                    </a:xfrm>
                    <a:prstGeom prst="rect">
                      <a:avLst/>
                    </a:prstGeom>
                    <a:ln>
                      <a:noFill/>
                    </a:ln>
                    <a:extLst>
                      <a:ext uri="{53640926-AAD7-44D8-BBD7-CCE9431645EC}">
                        <a14:shadowObscured xmlns:a14="http://schemas.microsoft.com/office/drawing/2010/main"/>
                      </a:ext>
                    </a:extLst>
                  </pic:spPr>
                </pic:pic>
              </a:graphicData>
            </a:graphic>
          </wp:inline>
        </w:drawing>
      </w:r>
    </w:p>
    <w:p w:rsidR="00000000" w:rsidRPr="004D4B84" w:rsidRDefault="00123A92">
      <w:pPr>
        <w:pStyle w:val="caption"/>
        <w:jc w:val="center"/>
      </w:pPr>
      <w:r w:rsidRPr="004D4B84">
        <w:t>Rysunek 6: Przybywanie, opracowanie własne</w:t>
      </w:r>
    </w:p>
    <w:p w:rsidR="00000000" w:rsidRPr="004D4B84" w:rsidRDefault="00123A92">
      <w:pPr>
        <w:rPr>
          <w:sz w:val="22"/>
          <w:lang w:val="en-US"/>
        </w:rPr>
      </w:pPr>
      <w:r w:rsidRPr="004D4B84">
        <w:rPr>
          <w:sz w:val="22"/>
        </w:rPr>
        <w:t>Rola lidera w stadach czy rojach jest różna w zależności od obiektów, które chcemy za</w:t>
      </w:r>
      <w:r w:rsidRPr="004D4B84">
        <w:rPr>
          <w:sz w:val="22"/>
        </w:rPr>
        <w:t>symulować. Według publikacji [7], możemy rozdzielić to na dwa przypadki: Wymagające lidera oraz na te, które są samo organizujące. W drugim przypadku przywoływany jest przykład zachowania termitów, na które bez przywódcy są wstanie tworzyć złożone konstruk</w:t>
      </w:r>
      <w:r w:rsidRPr="004D4B84">
        <w:rPr>
          <w:sz w:val="22"/>
        </w:rPr>
        <w:t xml:space="preserve">cje.  Ciekawszy jest jednak przykład, w którym lider </w:t>
      </w:r>
      <w:r w:rsidRPr="004D4B84">
        <w:rPr>
          <w:sz w:val="22"/>
        </w:rPr>
        <w:lastRenderedPageBreak/>
        <w:t>przewodzi grupie. Tutaj możemy dokonać następnego podziału posiłkując się publikacją [6]: Stada ze stałymi liderami oraz te ze zmiennymi. Stali liderzy występują najczęściej w grupach zwierząt, które gru</w:t>
      </w:r>
      <w:r w:rsidRPr="004D4B84">
        <w:rPr>
          <w:sz w:val="22"/>
        </w:rPr>
        <w:t xml:space="preserve">pują się w małe stada jak lwy czy wilki. W przypadku ptaków czy ryb gdzie stada (ławice) są bardzo duże, liderzy mogą być zmienni. </w:t>
      </w:r>
      <w:proofErr w:type="spellStart"/>
      <w:r w:rsidRPr="004D4B84">
        <w:rPr>
          <w:sz w:val="22"/>
          <w:lang w:val="en-US"/>
        </w:rPr>
        <w:t>Istnieje</w:t>
      </w:r>
      <w:proofErr w:type="spellEnd"/>
      <w:r w:rsidRPr="004D4B84">
        <w:rPr>
          <w:sz w:val="22"/>
          <w:lang w:val="en-US"/>
        </w:rPr>
        <w:t xml:space="preserve"> </w:t>
      </w:r>
      <w:proofErr w:type="spellStart"/>
      <w:r w:rsidRPr="004D4B84">
        <w:rPr>
          <w:sz w:val="22"/>
          <w:lang w:val="en-US"/>
        </w:rPr>
        <w:t>kilka</w:t>
      </w:r>
      <w:proofErr w:type="spellEnd"/>
      <w:r w:rsidRPr="004D4B84">
        <w:rPr>
          <w:sz w:val="22"/>
          <w:lang w:val="en-US"/>
        </w:rPr>
        <w:t xml:space="preserve"> </w:t>
      </w:r>
      <w:proofErr w:type="spellStart"/>
      <w:r w:rsidRPr="004D4B84">
        <w:rPr>
          <w:sz w:val="22"/>
          <w:lang w:val="en-US"/>
        </w:rPr>
        <w:t>parametrów</w:t>
      </w:r>
      <w:proofErr w:type="spellEnd"/>
      <w:r w:rsidRPr="004D4B84">
        <w:rPr>
          <w:sz w:val="22"/>
          <w:lang w:val="en-US"/>
        </w:rPr>
        <w:t xml:space="preserve">, </w:t>
      </w:r>
      <w:proofErr w:type="spellStart"/>
      <w:r w:rsidRPr="004D4B84">
        <w:rPr>
          <w:sz w:val="22"/>
          <w:lang w:val="en-US"/>
        </w:rPr>
        <w:t>według</w:t>
      </w:r>
      <w:proofErr w:type="spellEnd"/>
      <w:r w:rsidRPr="004D4B84">
        <w:rPr>
          <w:sz w:val="22"/>
          <w:lang w:val="en-US"/>
        </w:rPr>
        <w:t xml:space="preserve"> </w:t>
      </w:r>
      <w:proofErr w:type="spellStart"/>
      <w:r w:rsidRPr="004D4B84">
        <w:rPr>
          <w:sz w:val="22"/>
          <w:lang w:val="en-US"/>
        </w:rPr>
        <w:t>których</w:t>
      </w:r>
      <w:proofErr w:type="spellEnd"/>
      <w:r w:rsidRPr="004D4B84">
        <w:rPr>
          <w:sz w:val="22"/>
          <w:lang w:val="en-US"/>
        </w:rPr>
        <w:t xml:space="preserve"> </w:t>
      </w:r>
      <w:proofErr w:type="spellStart"/>
      <w:r w:rsidRPr="004D4B84">
        <w:rPr>
          <w:sz w:val="22"/>
          <w:lang w:val="en-US"/>
        </w:rPr>
        <w:t>są</w:t>
      </w:r>
      <w:proofErr w:type="spellEnd"/>
      <w:r w:rsidRPr="004D4B84">
        <w:rPr>
          <w:sz w:val="22"/>
          <w:lang w:val="en-US"/>
        </w:rPr>
        <w:t xml:space="preserve"> </w:t>
      </w:r>
      <w:proofErr w:type="spellStart"/>
      <w:r w:rsidRPr="004D4B84">
        <w:rPr>
          <w:sz w:val="22"/>
          <w:lang w:val="en-US"/>
        </w:rPr>
        <w:t>dobierani</w:t>
      </w:r>
      <w:proofErr w:type="spellEnd"/>
      <w:r w:rsidRPr="004D4B84">
        <w:rPr>
          <w:sz w:val="22"/>
          <w:lang w:val="en-US"/>
        </w:rPr>
        <w:t xml:space="preserve">. </w:t>
      </w:r>
    </w:p>
    <w:p w:rsidR="00000000" w:rsidRPr="004D4B84" w:rsidRDefault="00123A92">
      <w:pPr>
        <w:rPr>
          <w:sz w:val="22"/>
          <w:lang w:val="en-US"/>
        </w:rPr>
      </w:pPr>
    </w:p>
    <w:p w:rsidR="00000000" w:rsidRPr="00DD306E" w:rsidRDefault="00123A92">
      <w:pPr>
        <w:pStyle w:val="Quote"/>
        <w:jc w:val="center"/>
        <w:rPr>
          <w:sz w:val="22"/>
          <w:lang w:val="en-US"/>
        </w:rPr>
      </w:pPr>
      <w:r w:rsidRPr="004D4B84">
        <w:rPr>
          <w:sz w:val="22"/>
          <w:lang w:val="en-US"/>
        </w:rPr>
        <w:t>„</w:t>
      </w:r>
      <w:r w:rsidRPr="004D4B84">
        <w:rPr>
          <w:sz w:val="22"/>
          <w:lang w:val="en-US"/>
        </w:rPr>
        <w:t xml:space="preserve">The leadership is derived from the </w:t>
      </w:r>
      <w:proofErr w:type="spellStart"/>
      <w:r w:rsidRPr="004D4B84">
        <w:rPr>
          <w:sz w:val="22"/>
          <w:lang w:val="en-US"/>
        </w:rPr>
        <w:t>boid</w:t>
      </w:r>
      <w:proofErr w:type="spellEnd"/>
      <w:r w:rsidRPr="004D4B84">
        <w:rPr>
          <w:sz w:val="22"/>
          <w:lang w:val="en-US"/>
        </w:rPr>
        <w:t xml:space="preserve"> position and the flock ecc</w:t>
      </w:r>
      <w:r w:rsidRPr="004D4B84">
        <w:rPr>
          <w:sz w:val="22"/>
          <w:lang w:val="en-US"/>
        </w:rPr>
        <w:t>entricity”</w:t>
      </w:r>
    </w:p>
    <w:p w:rsidR="00000000" w:rsidRPr="004D4B84" w:rsidRDefault="00123A92">
      <w:pPr>
        <w:jc w:val="right"/>
        <w:rPr>
          <w:sz w:val="22"/>
        </w:rPr>
      </w:pPr>
      <w:r w:rsidRPr="004D4B84">
        <w:rPr>
          <w:sz w:val="22"/>
        </w:rPr>
        <w:t>[6]</w:t>
      </w:r>
    </w:p>
    <w:p w:rsidR="00000000" w:rsidRPr="004D4B84" w:rsidRDefault="00123A92">
      <w:pPr>
        <w:rPr>
          <w:sz w:val="22"/>
        </w:rPr>
      </w:pPr>
      <w:r w:rsidRPr="004D4B84">
        <w:rPr>
          <w:sz w:val="22"/>
        </w:rPr>
        <w:t>Największe szanse na zostanie liderem mają osobniki na brzegach grupy, gdyż tylko one mogą nagle zmienić swój kierunek pociągając za sobą resztę. Małe szanse na przywództwo mają również jednostki zajmujące pozycje na tyle grupy, jest to spow</w:t>
      </w:r>
      <w:r w:rsidRPr="004D4B84">
        <w:rPr>
          <w:sz w:val="22"/>
        </w:rPr>
        <w:t>odowane faktem, że ich zmianę kierunku zauważy bardzo mała liczba osobników. Szerzej opisany przykład ptaków w [6], pokazuje to zjawisko dość jasno. Ptaki mogą krążyć w jednym miejscu, aż jakiś osobnik z brzegu grupy się wyłamie, a za mim podążą inne. Po p</w:t>
      </w:r>
      <w:r w:rsidRPr="004D4B84">
        <w:rPr>
          <w:sz w:val="22"/>
        </w:rPr>
        <w:t>ewnym czasie ptak najpewniej zostanie wchłonięty do środka grupy, wtedy inny ptak może przejąć role lidera i pokierować grupę w inne miejsce. Zgodnie z artykułem [8] zwierzęta stadne, a w tym przypadku ryby w ławicach często zmieniają lidera, z trzech powo</w:t>
      </w:r>
      <w:r w:rsidRPr="004D4B84">
        <w:rPr>
          <w:sz w:val="22"/>
        </w:rPr>
        <w:t>dów. Pierwszym powodem jest dynamika grupy, która może zniwelować i pochłonąć jednostkę. Drugim jest natomiast sprawa bezpieczeństwa, osobniki na brzegach, czyli te, które mogą kierować grupą są bardziej narażone na pożarcie. Ostatnim czynnikiem, jest mini</w:t>
      </w:r>
      <w:r w:rsidRPr="004D4B84">
        <w:rPr>
          <w:sz w:val="22"/>
        </w:rPr>
        <w:t>malizowanie wysiłku potrzebnego do przemieszczania się. Jednostki na brzegach często, (choć nie zawsze wyjątek ławice ryb [8]), szybciej się męczą, przez większe opory stawiane im przez np. powietrze.</w:t>
      </w:r>
    </w:p>
    <w:p w:rsidR="00000000" w:rsidRPr="004D4B84" w:rsidRDefault="00123A92">
      <w:pPr>
        <w:rPr>
          <w:sz w:val="22"/>
        </w:rPr>
      </w:pPr>
    </w:p>
    <w:p w:rsidR="00000000" w:rsidRPr="004D4B84" w:rsidRDefault="00123A92">
      <w:pPr>
        <w:rPr>
          <w:sz w:val="22"/>
          <w:lang w:val="en-US"/>
        </w:rPr>
      </w:pPr>
      <w:proofErr w:type="spellStart"/>
      <w:r w:rsidRPr="004D4B84">
        <w:rPr>
          <w:sz w:val="22"/>
          <w:lang w:val="en-US"/>
        </w:rPr>
        <w:t>Jak</w:t>
      </w:r>
      <w:proofErr w:type="spellEnd"/>
      <w:r w:rsidRPr="004D4B84">
        <w:rPr>
          <w:sz w:val="22"/>
          <w:lang w:val="en-US"/>
        </w:rPr>
        <w:t xml:space="preserve"> </w:t>
      </w:r>
      <w:proofErr w:type="spellStart"/>
      <w:r w:rsidRPr="004D4B84">
        <w:rPr>
          <w:sz w:val="22"/>
          <w:lang w:val="en-US"/>
        </w:rPr>
        <w:t>pokazują</w:t>
      </w:r>
      <w:proofErr w:type="spellEnd"/>
      <w:r w:rsidRPr="004D4B84">
        <w:rPr>
          <w:sz w:val="22"/>
          <w:lang w:val="en-US"/>
        </w:rPr>
        <w:t xml:space="preserve"> </w:t>
      </w:r>
      <w:proofErr w:type="spellStart"/>
      <w:r w:rsidRPr="004D4B84">
        <w:rPr>
          <w:sz w:val="22"/>
          <w:lang w:val="en-US"/>
        </w:rPr>
        <w:t>autorzy</w:t>
      </w:r>
      <w:proofErr w:type="spellEnd"/>
      <w:r w:rsidRPr="004D4B84">
        <w:rPr>
          <w:sz w:val="22"/>
          <w:lang w:val="en-US"/>
        </w:rPr>
        <w:t xml:space="preserve"> w [6]: </w:t>
      </w:r>
    </w:p>
    <w:p w:rsidR="00000000" w:rsidRPr="00DD306E" w:rsidRDefault="00123A92">
      <w:pPr>
        <w:pStyle w:val="Quote"/>
        <w:rPr>
          <w:sz w:val="22"/>
          <w:lang w:val="en-US"/>
        </w:rPr>
      </w:pPr>
      <w:r w:rsidRPr="004D4B84">
        <w:rPr>
          <w:sz w:val="22"/>
          <w:lang w:val="en-US"/>
        </w:rPr>
        <w:t>„</w:t>
      </w:r>
      <w:r w:rsidRPr="004D4B84">
        <w:rPr>
          <w:sz w:val="22"/>
          <w:lang w:val="en-US"/>
        </w:rPr>
        <w:t>In our research, the cha</w:t>
      </w:r>
      <w:r w:rsidRPr="004D4B84">
        <w:rPr>
          <w:sz w:val="22"/>
          <w:lang w:val="en-US"/>
        </w:rPr>
        <w:t>nge of leadership, can act as a complementary force to the alignment”</w:t>
      </w:r>
    </w:p>
    <w:p w:rsidR="00000000" w:rsidRPr="004D4B84" w:rsidRDefault="00123A92">
      <w:pPr>
        <w:rPr>
          <w:sz w:val="22"/>
        </w:rPr>
      </w:pPr>
      <w:r w:rsidRPr="004D4B84">
        <w:rPr>
          <w:sz w:val="22"/>
        </w:rPr>
        <w:t>Rozwijać tą myśl można zauważyć jak te dwie siły są ze sobą ściśle połączone. Nie jest konieczne by lider był w zasięgu zmysłów danej jednostki by ta podążyła za nim. Za liderem może pod</w:t>
      </w:r>
      <w:r w:rsidRPr="004D4B84">
        <w:rPr>
          <w:sz w:val="22"/>
        </w:rPr>
        <w:t>ążać mała liczba osobników, jednak te położone dalej dostosują swoją prędkość (</w:t>
      </w:r>
      <w:proofErr w:type="spellStart"/>
      <w:r w:rsidRPr="004D4B84">
        <w:rPr>
          <w:sz w:val="22"/>
        </w:rPr>
        <w:t>Alignment</w:t>
      </w:r>
      <w:proofErr w:type="spellEnd"/>
      <w:r w:rsidRPr="004D4B84">
        <w:rPr>
          <w:sz w:val="22"/>
        </w:rPr>
        <w:t>) do tych, które widzą lidera. Taki łańcuch zależności przy odpowiednich parametrach jest w stanie pociągnąć duże masy osobników, przez stosunkowo małą grupę liderów. P</w:t>
      </w:r>
      <w:r w:rsidRPr="004D4B84">
        <w:rPr>
          <w:sz w:val="22"/>
        </w:rPr>
        <w:t>rzykład:</w:t>
      </w:r>
    </w:p>
    <w:p w:rsidR="00000000" w:rsidRPr="004D4B84" w:rsidRDefault="002F45F8">
      <w:pPr>
        <w:jc w:val="center"/>
      </w:pPr>
      <w:r>
        <w:rPr>
          <w:noProof/>
          <w:lang w:eastAsia="pl-PL"/>
        </w:rPr>
        <w:drawing>
          <wp:inline distT="0" distB="0" distL="0" distR="0">
            <wp:extent cx="1838325" cy="247650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leader2.png"/>
                    <pic:cNvPicPr/>
                  </pic:nvPicPr>
                  <pic:blipFill rotWithShape="1">
                    <a:blip r:embed="rId14">
                      <a:extLst>
                        <a:ext uri="{28A0092B-C50C-407E-A947-70E740481C1C}">
                          <a14:useLocalDpi xmlns:a14="http://schemas.microsoft.com/office/drawing/2010/main" val="0"/>
                        </a:ext>
                      </a:extLst>
                    </a:blip>
                    <a:srcRect l="8334" t="10042" r="60734" b="34401"/>
                    <a:stretch/>
                  </pic:blipFill>
                  <pic:spPr bwMode="auto">
                    <a:xfrm>
                      <a:off x="0" y="0"/>
                      <a:ext cx="1837278" cy="2475089"/>
                    </a:xfrm>
                    <a:prstGeom prst="rect">
                      <a:avLst/>
                    </a:prstGeom>
                    <a:ln>
                      <a:noFill/>
                    </a:ln>
                    <a:extLst>
                      <a:ext uri="{53640926-AAD7-44D8-BBD7-CCE9431645EC}">
                        <a14:shadowObscured xmlns:a14="http://schemas.microsoft.com/office/drawing/2010/main"/>
                      </a:ext>
                    </a:extLst>
                  </pic:spPr>
                </pic:pic>
              </a:graphicData>
            </a:graphic>
          </wp:inline>
        </w:drawing>
      </w:r>
    </w:p>
    <w:p w:rsidR="00000000" w:rsidRPr="004D4B84" w:rsidRDefault="00123A92">
      <w:pPr>
        <w:pStyle w:val="caption"/>
        <w:jc w:val="center"/>
      </w:pPr>
      <w:r w:rsidRPr="004D4B84">
        <w:t>Rysunek 7: Łańcuch podążania, opracowanie własne</w:t>
      </w:r>
    </w:p>
    <w:p w:rsidR="002F45F8" w:rsidRPr="001764E1" w:rsidRDefault="00123A92">
      <w:pPr>
        <w:rPr>
          <w:sz w:val="22"/>
        </w:rPr>
      </w:pPr>
      <w:r w:rsidRPr="001764E1">
        <w:rPr>
          <w:sz w:val="22"/>
        </w:rPr>
        <w:t xml:space="preserve">Badania </w:t>
      </w:r>
      <w:proofErr w:type="spellStart"/>
      <w:r w:rsidRPr="001764E1">
        <w:rPr>
          <w:sz w:val="22"/>
        </w:rPr>
        <w:t>Stefano</w:t>
      </w:r>
      <w:proofErr w:type="spellEnd"/>
      <w:r w:rsidRPr="001764E1">
        <w:rPr>
          <w:sz w:val="22"/>
        </w:rPr>
        <w:t xml:space="preserve"> </w:t>
      </w:r>
      <w:proofErr w:type="spellStart"/>
      <w:r w:rsidRPr="001764E1">
        <w:rPr>
          <w:sz w:val="22"/>
        </w:rPr>
        <w:t>Marrasa</w:t>
      </w:r>
      <w:proofErr w:type="spellEnd"/>
      <w:r w:rsidRPr="001764E1">
        <w:rPr>
          <w:sz w:val="22"/>
        </w:rPr>
        <w:t xml:space="preserve"> oraz Maurizio </w:t>
      </w:r>
      <w:proofErr w:type="spellStart"/>
      <w:r w:rsidRPr="001764E1">
        <w:rPr>
          <w:sz w:val="22"/>
        </w:rPr>
        <w:t>Porfiri’ego</w:t>
      </w:r>
      <w:proofErr w:type="spellEnd"/>
      <w:r w:rsidRPr="001764E1">
        <w:rPr>
          <w:sz w:val="22"/>
        </w:rPr>
        <w:t xml:space="preserve"> przytoczone w artykule [9], pokazały, że ławice mogą podążać za rybą-robotem, który może je zaprowadzić w dowolne miejsce. Nawet nieruchoma ryba r</w:t>
      </w:r>
      <w:r w:rsidRPr="001764E1">
        <w:rPr>
          <w:sz w:val="22"/>
        </w:rPr>
        <w:t>obot przyciągała na krótki okres ryby, które szukały lidera.</w:t>
      </w:r>
    </w:p>
    <w:p w:rsidR="002F45F8" w:rsidRDefault="002F45F8">
      <w:pPr>
        <w:suppressAutoHyphens w:val="0"/>
        <w:spacing w:line="240" w:lineRule="auto"/>
      </w:pPr>
      <w:r>
        <w:br w:type="page"/>
      </w:r>
    </w:p>
    <w:p w:rsidR="00000000" w:rsidRPr="004D4B84" w:rsidRDefault="00123A92">
      <w:pPr>
        <w:pStyle w:val="Nagwek2"/>
        <w:rPr>
          <w:rFonts w:ascii="Times New Roman" w:hAnsi="Times New Roman" w:cs="Times New Roman"/>
        </w:rPr>
      </w:pPr>
      <w:r w:rsidRPr="004D4B84">
        <w:rPr>
          <w:rFonts w:ascii="Times New Roman" w:hAnsi="Times New Roman" w:cs="Times New Roman"/>
        </w:rPr>
        <w:lastRenderedPageBreak/>
        <w:t>Reakcja na drapieżnika zagrażającego stadu</w:t>
      </w:r>
    </w:p>
    <w:p w:rsidR="00000000" w:rsidRPr="004D4B84" w:rsidRDefault="00123A92"/>
    <w:p w:rsidR="00000000" w:rsidRPr="001764E1" w:rsidRDefault="00123A92">
      <w:pPr>
        <w:rPr>
          <w:sz w:val="22"/>
        </w:rPr>
      </w:pPr>
      <w:r w:rsidRPr="001764E1">
        <w:rPr>
          <w:sz w:val="22"/>
        </w:rPr>
        <w:t xml:space="preserve">W tym podrozdziale znajdują się definicje i zasady związane z zachowaniem zwierząt wobec ataku drapieżnika. W większości informacje te dotyczą teorii </w:t>
      </w:r>
      <w:r w:rsidRPr="001764E1">
        <w:rPr>
          <w:color w:val="000000"/>
          <w:sz w:val="22"/>
        </w:rPr>
        <w:t>W. D. Hamiltona( „</w:t>
      </w:r>
      <w:proofErr w:type="spellStart"/>
      <w:r w:rsidRPr="001764E1">
        <w:rPr>
          <w:color w:val="000000"/>
          <w:sz w:val="22"/>
        </w:rPr>
        <w:t>Selfish</w:t>
      </w:r>
      <w:proofErr w:type="spellEnd"/>
      <w:r w:rsidRPr="001764E1">
        <w:rPr>
          <w:color w:val="000000"/>
          <w:sz w:val="22"/>
        </w:rPr>
        <w:t xml:space="preserve"> </w:t>
      </w:r>
      <w:proofErr w:type="spellStart"/>
      <w:r w:rsidRPr="001764E1">
        <w:rPr>
          <w:color w:val="000000"/>
          <w:sz w:val="22"/>
        </w:rPr>
        <w:t>herd</w:t>
      </w:r>
      <w:proofErr w:type="spellEnd"/>
      <w:r w:rsidRPr="001764E1">
        <w:rPr>
          <w:color w:val="000000"/>
          <w:sz w:val="22"/>
        </w:rPr>
        <w:t xml:space="preserve"> </w:t>
      </w:r>
      <w:proofErr w:type="spellStart"/>
      <w:r w:rsidRPr="001764E1">
        <w:rPr>
          <w:color w:val="000000"/>
          <w:sz w:val="22"/>
        </w:rPr>
        <w:t>theory</w:t>
      </w:r>
      <w:proofErr w:type="spellEnd"/>
      <w:r w:rsidRPr="001764E1">
        <w:rPr>
          <w:color w:val="000000"/>
          <w:sz w:val="22"/>
        </w:rPr>
        <w:t>”)</w:t>
      </w:r>
      <w:r w:rsidRPr="001764E1">
        <w:rPr>
          <w:sz w:val="22"/>
        </w:rPr>
        <w:t>. Jednak pierwsze zachowanie zwierząt, o którym będzie mowa, dotyczy efektu wywołanego liczebnością osobników:</w:t>
      </w:r>
    </w:p>
    <w:p w:rsidR="00000000" w:rsidRPr="001764E1" w:rsidRDefault="00123A92">
      <w:pPr>
        <w:rPr>
          <w:sz w:val="22"/>
        </w:rPr>
      </w:pPr>
    </w:p>
    <w:p w:rsidR="00000000" w:rsidRPr="001764E1" w:rsidRDefault="00123A92">
      <w:pPr>
        <w:rPr>
          <w:b/>
          <w:bCs/>
          <w:sz w:val="22"/>
        </w:rPr>
      </w:pPr>
      <w:proofErr w:type="spellStart"/>
      <w:r w:rsidRPr="001764E1">
        <w:rPr>
          <w:b/>
          <w:bCs/>
          <w:sz w:val="22"/>
        </w:rPr>
        <w:t>Predator</w:t>
      </w:r>
      <w:proofErr w:type="spellEnd"/>
      <w:r w:rsidRPr="001764E1">
        <w:rPr>
          <w:b/>
          <w:bCs/>
          <w:sz w:val="22"/>
        </w:rPr>
        <w:t xml:space="preserve"> </w:t>
      </w:r>
      <w:proofErr w:type="spellStart"/>
      <w:r w:rsidRPr="001764E1">
        <w:rPr>
          <w:b/>
          <w:bCs/>
          <w:sz w:val="22"/>
        </w:rPr>
        <w:t>confusion</w:t>
      </w:r>
      <w:proofErr w:type="spellEnd"/>
      <w:r w:rsidRPr="001764E1">
        <w:rPr>
          <w:b/>
          <w:bCs/>
          <w:sz w:val="22"/>
        </w:rPr>
        <w:t xml:space="preserve"> </w:t>
      </w:r>
      <w:proofErr w:type="spellStart"/>
      <w:r w:rsidRPr="001764E1">
        <w:rPr>
          <w:b/>
          <w:bCs/>
          <w:sz w:val="22"/>
        </w:rPr>
        <w:t>effect</w:t>
      </w:r>
      <w:proofErr w:type="spellEnd"/>
      <w:r w:rsidRPr="001764E1">
        <w:rPr>
          <w:b/>
          <w:bCs/>
          <w:sz w:val="22"/>
        </w:rPr>
        <w:t xml:space="preserve"> </w:t>
      </w:r>
      <w:r w:rsidRPr="001764E1">
        <w:rPr>
          <w:sz w:val="22"/>
        </w:rPr>
        <w:t xml:space="preserve">- metoda zaproponowana i zademonstrowana przez </w:t>
      </w:r>
      <w:proofErr w:type="spellStart"/>
      <w:r w:rsidRPr="001764E1">
        <w:rPr>
          <w:sz w:val="22"/>
        </w:rPr>
        <w:t>Milinksi</w:t>
      </w:r>
      <w:proofErr w:type="spellEnd"/>
      <w:r w:rsidRPr="001764E1">
        <w:rPr>
          <w:sz w:val="22"/>
        </w:rPr>
        <w:t xml:space="preserve"> i Heller (1978) , zacho</w:t>
      </w:r>
      <w:r w:rsidRPr="001764E1">
        <w:rPr>
          <w:sz w:val="22"/>
        </w:rPr>
        <w:t>wanie udaremniające zamiar drapieżnika. Teoria ta, potwierdzona symulacjami i eksperymentami, bazuje na przeciążeniu sensorycznym drapieżnika (dotyczącym jego wzroku), co powoduje trudności w złapaniu pojedynczej zdobyczy [13].</w:t>
      </w:r>
    </w:p>
    <w:p w:rsidR="00000000" w:rsidRPr="001764E1" w:rsidRDefault="00123A92">
      <w:pPr>
        <w:rPr>
          <w:b/>
          <w:bCs/>
          <w:sz w:val="22"/>
        </w:rPr>
      </w:pPr>
    </w:p>
    <w:p w:rsidR="00000000" w:rsidRPr="001764E1" w:rsidRDefault="00123A92">
      <w:pPr>
        <w:rPr>
          <w:sz w:val="22"/>
        </w:rPr>
      </w:pPr>
      <w:r w:rsidRPr="001764E1">
        <w:rPr>
          <w:b/>
          <w:bCs/>
          <w:sz w:val="22"/>
        </w:rPr>
        <w:t xml:space="preserve">Many </w:t>
      </w:r>
      <w:proofErr w:type="spellStart"/>
      <w:r w:rsidRPr="001764E1">
        <w:rPr>
          <w:b/>
          <w:bCs/>
          <w:sz w:val="22"/>
        </w:rPr>
        <w:t>eyes</w:t>
      </w:r>
      <w:proofErr w:type="spellEnd"/>
      <w:r w:rsidRPr="001764E1">
        <w:rPr>
          <w:b/>
          <w:bCs/>
          <w:sz w:val="22"/>
        </w:rPr>
        <w:t xml:space="preserve"> -</w:t>
      </w:r>
      <w:r w:rsidRPr="001764E1">
        <w:rPr>
          <w:sz w:val="22"/>
        </w:rPr>
        <w:t xml:space="preserve"> druga teoria mó</w:t>
      </w:r>
      <w:r w:rsidRPr="001764E1">
        <w:rPr>
          <w:sz w:val="22"/>
        </w:rPr>
        <w:t>wi o wzroście czujności, wraz z wzrostem grupy, spowodowanym ilością zwierząt, które mogą zauważyć drapieżnika [13].</w:t>
      </w:r>
    </w:p>
    <w:p w:rsidR="00000000" w:rsidRPr="001764E1" w:rsidRDefault="00123A92">
      <w:pPr>
        <w:rPr>
          <w:sz w:val="22"/>
        </w:rPr>
      </w:pPr>
    </w:p>
    <w:p w:rsidR="00000000" w:rsidRPr="001764E1" w:rsidRDefault="00123A92">
      <w:pPr>
        <w:rPr>
          <w:sz w:val="22"/>
        </w:rPr>
      </w:pPr>
      <w:r w:rsidRPr="001764E1">
        <w:rPr>
          <w:b/>
          <w:color w:val="000000"/>
          <w:sz w:val="22"/>
          <w:szCs w:val="26"/>
        </w:rPr>
        <w:t>Egoistyczne stado</w:t>
      </w:r>
      <w:r w:rsidRPr="001764E1">
        <w:rPr>
          <w:bCs/>
          <w:sz w:val="20"/>
        </w:rPr>
        <w:t xml:space="preserve"> (</w:t>
      </w:r>
      <w:proofErr w:type="spellStart"/>
      <w:r w:rsidRPr="001764E1">
        <w:rPr>
          <w:bCs/>
          <w:sz w:val="22"/>
        </w:rPr>
        <w:t>Selfish</w:t>
      </w:r>
      <w:proofErr w:type="spellEnd"/>
      <w:r w:rsidRPr="001764E1">
        <w:rPr>
          <w:bCs/>
          <w:sz w:val="22"/>
        </w:rPr>
        <w:t xml:space="preserve"> </w:t>
      </w:r>
      <w:proofErr w:type="spellStart"/>
      <w:r w:rsidRPr="001764E1">
        <w:rPr>
          <w:bCs/>
          <w:sz w:val="22"/>
        </w:rPr>
        <w:t>herd</w:t>
      </w:r>
      <w:proofErr w:type="spellEnd"/>
      <w:r w:rsidRPr="001764E1">
        <w:rPr>
          <w:bCs/>
          <w:sz w:val="22"/>
        </w:rPr>
        <w:t xml:space="preserve"> </w:t>
      </w:r>
      <w:proofErr w:type="spellStart"/>
      <w:r w:rsidRPr="001764E1">
        <w:rPr>
          <w:bCs/>
          <w:sz w:val="22"/>
        </w:rPr>
        <w:t>theory</w:t>
      </w:r>
      <w:proofErr w:type="spellEnd"/>
      <w:r w:rsidRPr="001764E1">
        <w:rPr>
          <w:bCs/>
          <w:sz w:val="22"/>
        </w:rPr>
        <w:t>)</w:t>
      </w:r>
      <w:r w:rsidRPr="001764E1">
        <w:rPr>
          <w:sz w:val="22"/>
        </w:rPr>
        <w:t xml:space="preserve"> - mówi o tym, że osobniki w populacji próbują zmniejszyć własne ryzyko. Robią to poprzez ustawieni</w:t>
      </w:r>
      <w:r w:rsidRPr="001764E1">
        <w:rPr>
          <w:sz w:val="22"/>
        </w:rPr>
        <w:t>e swojej pozycji w taki sposób, że inny osobnik znajduje się pomiędzy nim a drapieżnikiem. Teoria zaproponowana została przez W. D. Hamiltona w 1971 i przedstawiona w</w:t>
      </w:r>
      <w:r w:rsidRPr="001764E1">
        <w:rPr>
          <w:color w:val="000000"/>
          <w:sz w:val="22"/>
        </w:rPr>
        <w:t xml:space="preserve"> [10] .</w:t>
      </w:r>
      <w:r w:rsidRPr="001764E1">
        <w:rPr>
          <w:color w:val="FF0000"/>
          <w:sz w:val="22"/>
        </w:rPr>
        <w:t xml:space="preserve"> </w:t>
      </w:r>
      <w:r w:rsidRPr="001764E1">
        <w:rPr>
          <w:bCs/>
          <w:sz w:val="22"/>
        </w:rPr>
        <w:t>Podstawową zasadą teorii</w:t>
      </w:r>
      <w:r w:rsidRPr="001764E1">
        <w:rPr>
          <w:b/>
          <w:bCs/>
          <w:sz w:val="22"/>
        </w:rPr>
        <w:t xml:space="preserve"> </w:t>
      </w:r>
      <w:r w:rsidRPr="001764E1">
        <w:rPr>
          <w:sz w:val="22"/>
        </w:rPr>
        <w:t>jest to, że w skupisku największe ryzyko pada na zwierzęt</w:t>
      </w:r>
      <w:r w:rsidRPr="001764E1">
        <w:rPr>
          <w:sz w:val="22"/>
        </w:rPr>
        <w:t>a znajdujące się na obrzeżach. Im bardziej w głąb, tym mniejsze ryzyko, dotyczące ataku drapieżnika. Według teorii, dominujące osobniki powinny uzyskać bezpieczniejszą pozycje wewnątrz, natomiast zwierzęta im podległe zostaną zmuszone by zajmować pozycje m</w:t>
      </w:r>
      <w:r w:rsidRPr="001764E1">
        <w:rPr>
          <w:sz w:val="22"/>
        </w:rPr>
        <w:t>niej bezpieczne.</w:t>
      </w:r>
    </w:p>
    <w:p w:rsidR="00000000" w:rsidRPr="001764E1" w:rsidRDefault="00123A92">
      <w:pPr>
        <w:rPr>
          <w:sz w:val="22"/>
        </w:rPr>
      </w:pPr>
    </w:p>
    <w:p w:rsidR="00000000" w:rsidRPr="001764E1" w:rsidRDefault="00123A92">
      <w:pPr>
        <w:rPr>
          <w:sz w:val="22"/>
        </w:rPr>
      </w:pPr>
      <w:r w:rsidRPr="001764E1">
        <w:rPr>
          <w:b/>
          <w:sz w:val="22"/>
        </w:rPr>
        <w:t>Domena zagrożenia</w:t>
      </w:r>
      <w:r w:rsidRPr="001764E1">
        <w:rPr>
          <w:bCs/>
          <w:sz w:val="22"/>
        </w:rPr>
        <w:t xml:space="preserve"> (The</w:t>
      </w:r>
      <w:r w:rsidRPr="001764E1">
        <w:rPr>
          <w:b/>
          <w:bCs/>
          <w:sz w:val="22"/>
        </w:rPr>
        <w:t xml:space="preserve"> </w:t>
      </w:r>
      <w:proofErr w:type="spellStart"/>
      <w:r w:rsidRPr="001764E1">
        <w:rPr>
          <w:sz w:val="22"/>
        </w:rPr>
        <w:t>domain</w:t>
      </w:r>
      <w:proofErr w:type="spellEnd"/>
      <w:r w:rsidRPr="001764E1">
        <w:rPr>
          <w:sz w:val="22"/>
        </w:rPr>
        <w:t xml:space="preserve"> of </w:t>
      </w:r>
      <w:proofErr w:type="spellStart"/>
      <w:r w:rsidRPr="001764E1">
        <w:rPr>
          <w:sz w:val="22"/>
        </w:rPr>
        <w:t>danger</w:t>
      </w:r>
      <w:proofErr w:type="spellEnd"/>
      <w:r w:rsidRPr="001764E1">
        <w:rPr>
          <w:sz w:val="22"/>
        </w:rPr>
        <w:t>) - na przykładzie żab i węża wodnego, obszar związany z osobnikiem, w którym znajdujące się punkty są bliższe danemu osobnikowi niż innym osobnikom . W danym przykładzie żaby były atakowane w losowy</w:t>
      </w:r>
      <w:r w:rsidRPr="001764E1">
        <w:rPr>
          <w:sz w:val="22"/>
        </w:rPr>
        <w:t xml:space="preserve">ch punktach. Gdy atak został rozpoczęty wewnątrz DOD danego osobnika, ten osobnik byłby zaatakowany i prawdopodobnie zabity. Tak, więc ryzyko każdej żaby było współzależne z wielkością DOD. </w:t>
      </w:r>
    </w:p>
    <w:p w:rsidR="00000000" w:rsidRPr="004D4B84" w:rsidRDefault="00123A92">
      <w:pPr>
        <w:pStyle w:val="caption"/>
        <w:jc w:val="center"/>
      </w:pPr>
      <w:r w:rsidRPr="004D4B84">
        <w:t>Rysunek 8: „</w:t>
      </w:r>
      <w:proofErr w:type="spellStart"/>
      <w:r w:rsidRPr="004D4B84">
        <w:t>Domain</w:t>
      </w:r>
      <w:proofErr w:type="spellEnd"/>
      <w:r w:rsidRPr="004D4B84">
        <w:t xml:space="preserve"> of </w:t>
      </w:r>
      <w:proofErr w:type="spellStart"/>
      <w:r w:rsidRPr="004D4B84">
        <w:t>danger</w:t>
      </w:r>
      <w:proofErr w:type="spellEnd"/>
      <w:r w:rsidRPr="004D4B84">
        <w:t>" na podstawie definicji powyżej, opr</w:t>
      </w:r>
      <w:r w:rsidRPr="004D4B84">
        <w:t xml:space="preserve">acowanie własne </w:t>
      </w:r>
      <w:r w:rsidRPr="004D4B84">
        <w:rPr>
          <w:i/>
          <w:iCs/>
        </w:rPr>
        <w:t>(przypadkowe punkty bliższe danej żabie mają ten sam kolor, co ta żaba)</w:t>
      </w:r>
      <w:r w:rsidR="003A5623" w:rsidRPr="004D4B84">
        <w:rPr>
          <w:noProof/>
          <w:lang w:eastAsia="pl-PL"/>
        </w:rPr>
        <mc:AlternateContent>
          <mc:Choice Requires="wps">
            <w:drawing>
              <wp:anchor distT="0" distB="0" distL="114300" distR="114300" simplePos="0" relativeHeight="251643392" behindDoc="0" locked="0" layoutInCell="1" allowOverlap="1" wp14:anchorId="2E7180C2" wp14:editId="53654C8C">
                <wp:simplePos x="0" y="0"/>
                <wp:positionH relativeFrom="column">
                  <wp:posOffset>161290</wp:posOffset>
                </wp:positionH>
                <wp:positionV relativeFrom="paragraph">
                  <wp:posOffset>119380</wp:posOffset>
                </wp:positionV>
                <wp:extent cx="5501005" cy="2171065"/>
                <wp:effectExtent l="8890" t="5080" r="5080" b="5080"/>
                <wp:wrapTopAndBottom/>
                <wp:docPr id="4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1005" cy="2171065"/>
                        </a:xfrm>
                        <a:prstGeom prst="rect">
                          <a:avLst/>
                        </a:prstGeom>
                        <a:solidFill>
                          <a:srgbClr val="CFE7F5"/>
                        </a:solidFill>
                        <a:ln w="9360" cap="sq">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2.7pt;margin-top:9.4pt;width:433.15pt;height:170.95pt;z-index:251643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" fillcolor="#cfe7f5" strokecolor="gray" strokeweight=".26mm">
                <v:stroke joinstyle="round" endcap="square"/>
                <w10:wrap type="topAndBottom"/>
              </v:rect>
            </w:pict>
          </mc:Fallback>
        </mc:AlternateContent>
      </w:r>
      <w:r w:rsidR="003A5623" w:rsidRPr="004D4B84">
        <w:rPr>
          <w:noProof/>
          <w:lang w:eastAsia="pl-PL"/>
        </w:rPr>
        <mc:AlternateContent>
          <mc:Choice Requires="wps">
            <w:drawing>
              <wp:anchor distT="0" distB="0" distL="114300" distR="114300" simplePos="0" relativeHeight="251644416" behindDoc="0" locked="0" layoutInCell="1" allowOverlap="1" wp14:anchorId="703667EE" wp14:editId="723E03D4">
                <wp:simplePos x="0" y="0"/>
                <wp:positionH relativeFrom="column">
                  <wp:posOffset>4508500</wp:posOffset>
                </wp:positionH>
                <wp:positionV relativeFrom="paragraph">
                  <wp:posOffset>1008380</wp:posOffset>
                </wp:positionV>
                <wp:extent cx="111125" cy="118745"/>
                <wp:effectExtent l="12700" t="8255" r="9525" b="6350"/>
                <wp:wrapNone/>
                <wp:docPr id="39"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355pt;margin-top:79.4pt;width:8.75pt;height:9.35pt;z-index:251644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45440" behindDoc="0" locked="0" layoutInCell="1" allowOverlap="1" wp14:anchorId="5025CB49" wp14:editId="54F47F51">
                <wp:simplePos x="0" y="0"/>
                <wp:positionH relativeFrom="column">
                  <wp:posOffset>4277995</wp:posOffset>
                </wp:positionH>
                <wp:positionV relativeFrom="paragraph">
                  <wp:posOffset>205740</wp:posOffset>
                </wp:positionV>
                <wp:extent cx="103505" cy="118745"/>
                <wp:effectExtent l="10795" t="5715" r="9525" b="8890"/>
                <wp:wrapNone/>
                <wp:docPr id="3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50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6" style="position:absolute;margin-left:336.85pt;margin-top:16.2pt;width:8.15pt;height:9.35pt;z-index:251645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46464" behindDoc="0" locked="0" layoutInCell="1" allowOverlap="1" wp14:anchorId="42C5316C" wp14:editId="2205E4C3">
                <wp:simplePos x="0" y="0"/>
                <wp:positionH relativeFrom="column">
                  <wp:posOffset>4000500</wp:posOffset>
                </wp:positionH>
                <wp:positionV relativeFrom="paragraph">
                  <wp:posOffset>629920</wp:posOffset>
                </wp:positionV>
                <wp:extent cx="111125" cy="118745"/>
                <wp:effectExtent l="9525" t="10795" r="12700" b="13335"/>
                <wp:wrapNone/>
                <wp:docPr id="37"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6" style="position:absolute;margin-left:315pt;margin-top:49.6pt;width:8.75pt;height:9.35pt;z-index:251646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47488" behindDoc="0" locked="0" layoutInCell="1" allowOverlap="1" wp14:anchorId="5725CF3A" wp14:editId="608BBB5C">
                <wp:simplePos x="0" y="0"/>
                <wp:positionH relativeFrom="column">
                  <wp:posOffset>3460115</wp:posOffset>
                </wp:positionH>
                <wp:positionV relativeFrom="paragraph">
                  <wp:posOffset>1057275</wp:posOffset>
                </wp:positionV>
                <wp:extent cx="381000" cy="371475"/>
                <wp:effectExtent l="12065" t="9525" r="6985" b="9525"/>
                <wp:wrapNone/>
                <wp:docPr id="3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7147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00000" w:rsidRDefault="00123A92">
                            <w:pPr>
                              <w:ind w:left="563" w:right="850"/>
                              <w:jc w:val="center"/>
                              <w:rPr>
                                <w:rFonts w:ascii="sans-serif" w:hAnsi="sans-serif" w:cs="sans-serif"/>
                                <w:b/>
                                <w:bCs/>
                                <w:color w:val="000000"/>
                                <w:sz w:val="19"/>
                              </w:rPr>
                            </w:pPr>
                            <w:r>
                              <w:rPr>
                                <w:rFonts w:ascii="sans-serif" w:hAnsi="sans-serif" w:cs="sans-serif"/>
                                <w:b/>
                                <w:bCs/>
                                <w:color w:val="000000"/>
                                <w:sz w:val="19"/>
                              </w:rPr>
                              <w:t xml:space="preserve">  </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272.45pt;margin-top:83.25pt;width:30pt;height:29.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" fillcolor="green" strokecolor="gray" strokeweight=".26mm">
                <v:stroke joinstyle="miter" endcap="square"/>
                <v:textbox inset="0,0,0,0">
                  <w:txbxContent>
                    <w:p w:rsidR="00000000" w:rsidRDefault="00123A92">
                      <w:pPr>
                        <w:ind w:left="563" w:right="850"/>
                        <w:jc w:val="center"/>
                        <w:rPr>
                          <w:rFonts w:ascii="sans-serif" w:hAnsi="sans-serif" w:cs="sans-serif"/>
                          <w:b/>
                          <w:bCs/>
                          <w:color w:val="000000"/>
                          <w:sz w:val="19"/>
                        </w:rPr>
                      </w:pPr>
                      <w:r>
                        <w:rPr>
                          <w:rFonts w:ascii="sans-serif" w:hAnsi="sans-serif" w:cs="sans-serif"/>
                          <w:b/>
                          <w:bCs/>
                          <w:color w:val="000000"/>
                          <w:sz w:val="19"/>
                        </w:rPr>
                        <w:t xml:space="preserve">  </w:t>
                      </w:r>
                    </w:p>
                  </w:txbxContent>
                </v:textbox>
              </v:oval>
            </w:pict>
          </mc:Fallback>
        </mc:AlternateContent>
      </w:r>
      <w:r w:rsidR="003A5623" w:rsidRPr="004D4B84">
        <w:rPr>
          <w:noProof/>
          <w:lang w:eastAsia="pl-PL"/>
        </w:rPr>
        <mc:AlternateContent>
          <mc:Choice Requires="wps">
            <w:drawing>
              <wp:anchor distT="0" distB="0" distL="114300" distR="114300" simplePos="0" relativeHeight="251648512" behindDoc="0" locked="0" layoutInCell="1" allowOverlap="1" wp14:anchorId="6B9FA9B6" wp14:editId="673E9D88">
                <wp:simplePos x="0" y="0"/>
                <wp:positionH relativeFrom="column">
                  <wp:posOffset>3302635</wp:posOffset>
                </wp:positionH>
                <wp:positionV relativeFrom="paragraph">
                  <wp:posOffset>1889125</wp:posOffset>
                </wp:positionV>
                <wp:extent cx="111125" cy="118745"/>
                <wp:effectExtent l="6985" t="12700" r="5715" b="11430"/>
                <wp:wrapNone/>
                <wp:docPr id="35"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260.05pt;margin-top:148.75pt;width:8.75pt;height:9.35pt;z-index:251648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49536" behindDoc="0" locked="0" layoutInCell="1" allowOverlap="1" wp14:anchorId="682E5254" wp14:editId="54195E3F">
                <wp:simplePos x="0" y="0"/>
                <wp:positionH relativeFrom="column">
                  <wp:posOffset>3533140</wp:posOffset>
                </wp:positionH>
                <wp:positionV relativeFrom="paragraph">
                  <wp:posOffset>427990</wp:posOffset>
                </wp:positionV>
                <wp:extent cx="111125" cy="118745"/>
                <wp:effectExtent l="8890" t="8890" r="13335" b="5715"/>
                <wp:wrapNone/>
                <wp:docPr id="34"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278.2pt;margin-top:33.7pt;width:8.75pt;height:9.35pt;z-index:251649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0560" behindDoc="0" locked="0" layoutInCell="1" allowOverlap="1" wp14:anchorId="6C4168C8" wp14:editId="245DAEF4">
                <wp:simplePos x="0" y="0"/>
                <wp:positionH relativeFrom="column">
                  <wp:posOffset>4421505</wp:posOffset>
                </wp:positionH>
                <wp:positionV relativeFrom="paragraph">
                  <wp:posOffset>683895</wp:posOffset>
                </wp:positionV>
                <wp:extent cx="111125" cy="118745"/>
                <wp:effectExtent l="11430" t="7620" r="10795" b="6985"/>
                <wp:wrapNone/>
                <wp:docPr id="33"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348.15pt;margin-top:53.85pt;width:8.75pt;height:9.35pt;z-index:251650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1584" behindDoc="0" locked="0" layoutInCell="1" allowOverlap="1" wp14:anchorId="390D8881" wp14:editId="573A89BD">
                <wp:simplePos x="0" y="0"/>
                <wp:positionH relativeFrom="column">
                  <wp:posOffset>1841500</wp:posOffset>
                </wp:positionH>
                <wp:positionV relativeFrom="paragraph">
                  <wp:posOffset>1127760</wp:posOffset>
                </wp:positionV>
                <wp:extent cx="381000" cy="371475"/>
                <wp:effectExtent l="12700" t="13335" r="6350" b="5715"/>
                <wp:wrapNone/>
                <wp:docPr id="32"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7147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00000" w:rsidRDefault="00123A92">
                            <w:pPr>
                              <w:ind w:left="563" w:right="850"/>
                              <w:jc w:val="center"/>
                              <w:rPr>
                                <w:rFonts w:ascii="sans-serif" w:hAnsi="sans-serif" w:cs="sans-serif"/>
                                <w:b/>
                                <w:bCs/>
                                <w:color w:val="000000"/>
                                <w:sz w:val="19"/>
                              </w:rPr>
                            </w:pPr>
                            <w:r>
                              <w:rPr>
                                <w:rFonts w:ascii="sans-serif" w:hAnsi="sans-serif" w:cs="sans-serif"/>
                                <w:b/>
                                <w:bCs/>
                                <w:color w:val="000000"/>
                                <w:sz w:val="19"/>
                              </w:rPr>
                              <w:t xml:space="preserve">    </w:t>
                            </w:r>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oval id="Oval 10" o:spid="_x0000_s1027" style="position:absolute;left:0;text-align:left;margin-left:145pt;margin-top:88.8pt;width:30pt;height:29.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" fillcolor="olive" strokecolor="gray" strokeweight=".26mm">
                <v:stroke joinstyle="miter" endcap="square"/>
                <v:textbox inset="0,0,0,0">
                  <w:txbxContent>
                    <w:p w:rsidR="00000000" w:rsidRDefault="00123A92">
                      <w:pPr>
                        <w:ind w:left="563" w:right="850"/>
                        <w:jc w:val="center"/>
                        <w:rPr>
                          <w:rFonts w:ascii="sans-serif" w:hAnsi="sans-serif" w:cs="sans-serif"/>
                          <w:b/>
                          <w:bCs/>
                          <w:color w:val="000000"/>
                          <w:sz w:val="19"/>
                        </w:rPr>
                      </w:pPr>
                      <w:r>
                        <w:rPr>
                          <w:rFonts w:ascii="sans-serif" w:hAnsi="sans-serif" w:cs="sans-serif"/>
                          <w:b/>
                          <w:bCs/>
                          <w:color w:val="000000"/>
                          <w:sz w:val="19"/>
                        </w:rPr>
                        <w:t xml:space="preserve">    </w:t>
                      </w:r>
                    </w:p>
                  </w:txbxContent>
                </v:textbox>
              </v:oval>
            </w:pict>
          </mc:Fallback>
        </mc:AlternateContent>
      </w:r>
      <w:r w:rsidR="003A5623" w:rsidRPr="004D4B84">
        <w:rPr>
          <w:noProof/>
          <w:lang w:eastAsia="pl-PL"/>
        </w:rPr>
        <mc:AlternateContent>
          <mc:Choice Requires="wps">
            <w:drawing>
              <wp:anchor distT="0" distB="0" distL="114300" distR="114300" simplePos="0" relativeHeight="251652608" behindDoc="0" locked="0" layoutInCell="1" allowOverlap="1" wp14:anchorId="7BC2FF6F" wp14:editId="02CE351F">
                <wp:simplePos x="0" y="0"/>
                <wp:positionH relativeFrom="column">
                  <wp:posOffset>351790</wp:posOffset>
                </wp:positionH>
                <wp:positionV relativeFrom="paragraph">
                  <wp:posOffset>849630</wp:posOffset>
                </wp:positionV>
                <wp:extent cx="111125" cy="118745"/>
                <wp:effectExtent l="8890" t="11430" r="13335" b="12700"/>
                <wp:wrapNone/>
                <wp:docPr id="3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26" style="position:absolute;margin-left:27.7pt;margin-top:66.9pt;width:8.75pt;height:9.35pt;z-index:251652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3632" behindDoc="0" locked="0" layoutInCell="1" allowOverlap="1" wp14:anchorId="3BD89A0A" wp14:editId="7F9A38D0">
                <wp:simplePos x="0" y="0"/>
                <wp:positionH relativeFrom="column">
                  <wp:posOffset>977265</wp:posOffset>
                </wp:positionH>
                <wp:positionV relativeFrom="paragraph">
                  <wp:posOffset>1454785</wp:posOffset>
                </wp:positionV>
                <wp:extent cx="111125" cy="118745"/>
                <wp:effectExtent l="5715" t="6985" r="6985" b="7620"/>
                <wp:wrapNone/>
                <wp:docPr id="2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76.95pt;margin-top:114.55pt;width:8.75pt;height:9.35pt;z-index:251653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4656" behindDoc="0" locked="0" layoutInCell="1" allowOverlap="1" wp14:anchorId="5A8289D5" wp14:editId="5CEE9D66">
                <wp:simplePos x="0" y="0"/>
                <wp:positionH relativeFrom="column">
                  <wp:posOffset>2541270</wp:posOffset>
                </wp:positionH>
                <wp:positionV relativeFrom="paragraph">
                  <wp:posOffset>2140585</wp:posOffset>
                </wp:positionV>
                <wp:extent cx="111125" cy="118745"/>
                <wp:effectExtent l="7620" t="6985" r="5080" b="7620"/>
                <wp:wrapNone/>
                <wp:docPr id="27"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6" style="position:absolute;margin-left:200.1pt;margin-top:168.55pt;width:8.75pt;height:9.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5680" behindDoc="0" locked="0" layoutInCell="1" allowOverlap="1" wp14:anchorId="491936E8" wp14:editId="675C4EDA">
                <wp:simplePos x="0" y="0"/>
                <wp:positionH relativeFrom="column">
                  <wp:posOffset>1532890</wp:posOffset>
                </wp:positionH>
                <wp:positionV relativeFrom="paragraph">
                  <wp:posOffset>765175</wp:posOffset>
                </wp:positionV>
                <wp:extent cx="111125" cy="118745"/>
                <wp:effectExtent l="8890" t="12700" r="13335" b="11430"/>
                <wp:wrapNone/>
                <wp:docPr id="2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6" style="position:absolute;margin-left:120.7pt;margin-top:60.25pt;width:8.75pt;height:9.35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6704" behindDoc="0" locked="0" layoutInCell="1" allowOverlap="1" wp14:anchorId="5B49E29A" wp14:editId="3C870CE1">
                <wp:simplePos x="0" y="0"/>
                <wp:positionH relativeFrom="column">
                  <wp:posOffset>2524760</wp:posOffset>
                </wp:positionH>
                <wp:positionV relativeFrom="paragraph">
                  <wp:posOffset>849630</wp:posOffset>
                </wp:positionV>
                <wp:extent cx="111125" cy="118745"/>
                <wp:effectExtent l="10160" t="11430" r="12065" b="12700"/>
                <wp:wrapNone/>
                <wp:docPr id="2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6" style="position:absolute;margin-left:198.8pt;margin-top:66.9pt;width:8.75pt;height:9.35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7728" behindDoc="0" locked="0" layoutInCell="1" allowOverlap="1" wp14:anchorId="2405F2E6" wp14:editId="13442F42">
                <wp:simplePos x="0" y="0"/>
                <wp:positionH relativeFrom="column">
                  <wp:posOffset>2844165</wp:posOffset>
                </wp:positionH>
                <wp:positionV relativeFrom="paragraph">
                  <wp:posOffset>187325</wp:posOffset>
                </wp:positionV>
                <wp:extent cx="0" cy="2047875"/>
                <wp:effectExtent l="5715" t="6350" r="13335" b="12700"/>
                <wp:wrapNone/>
                <wp:docPr id="2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75"/>
                        </a:xfrm>
                        <a:prstGeom prst="line">
                          <a:avLst/>
                        </a:prstGeom>
                        <a:noFill/>
                        <a:ln w="9360" cap="sq">
                          <a:solidFill>
                            <a:srgbClr val="80808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95pt,14.75pt" to="223.9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" strokecolor="gray" strokeweight=".26mm">
                <v:stroke joinstyle="miter" endcap="square"/>
              </v:line>
            </w:pict>
          </mc:Fallback>
        </mc:AlternateContent>
      </w:r>
      <w:r w:rsidR="003A5623" w:rsidRPr="004D4B84">
        <w:rPr>
          <w:noProof/>
          <w:lang w:eastAsia="pl-PL"/>
        </w:rPr>
        <mc:AlternateContent>
          <mc:Choice Requires="wps">
            <w:drawing>
              <wp:anchor distT="0" distB="0" distL="114300" distR="114300" simplePos="0" relativeHeight="251658752" behindDoc="0" locked="0" layoutInCell="1" allowOverlap="1" wp14:anchorId="39D5B851" wp14:editId="570CBDE3">
                <wp:simplePos x="0" y="0"/>
                <wp:positionH relativeFrom="column">
                  <wp:posOffset>1596390</wp:posOffset>
                </wp:positionH>
                <wp:positionV relativeFrom="paragraph">
                  <wp:posOffset>1936750</wp:posOffset>
                </wp:positionV>
                <wp:extent cx="111125" cy="118745"/>
                <wp:effectExtent l="5715" t="12700" r="6985" b="11430"/>
                <wp:wrapNone/>
                <wp:docPr id="23"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26" style="position:absolute;margin-left:125.7pt;margin-top:152.5pt;width:8.75pt;height:9.35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59776" behindDoc="0" locked="0" layoutInCell="1" allowOverlap="1" wp14:anchorId="1EDD8BBA" wp14:editId="34462561">
                <wp:simplePos x="0" y="0"/>
                <wp:positionH relativeFrom="column">
                  <wp:posOffset>2453640</wp:posOffset>
                </wp:positionH>
                <wp:positionV relativeFrom="paragraph">
                  <wp:posOffset>325755</wp:posOffset>
                </wp:positionV>
                <wp:extent cx="111125" cy="118745"/>
                <wp:effectExtent l="5715" t="11430" r="6985" b="12700"/>
                <wp:wrapNone/>
                <wp:docPr id="22"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26" style="position:absolute;margin-left:193.2pt;margin-top:25.65pt;width:8.75pt;height:9.3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0800" behindDoc="0" locked="0" layoutInCell="1" allowOverlap="1" wp14:anchorId="0214C6AB" wp14:editId="72164C16">
                <wp:simplePos x="0" y="0"/>
                <wp:positionH relativeFrom="column">
                  <wp:posOffset>2153285</wp:posOffset>
                </wp:positionH>
                <wp:positionV relativeFrom="paragraph">
                  <wp:posOffset>461010</wp:posOffset>
                </wp:positionV>
                <wp:extent cx="101600" cy="118745"/>
                <wp:effectExtent l="10160" t="13335" r="12065" b="10795"/>
                <wp:wrapNone/>
                <wp:docPr id="21"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26" style="position:absolute;margin-left:169.55pt;margin-top:36.3pt;width:8pt;height:9.3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1824" behindDoc="0" locked="0" layoutInCell="1" allowOverlap="1" wp14:anchorId="5C71CA26" wp14:editId="146502C7">
                <wp:simplePos x="0" y="0"/>
                <wp:positionH relativeFrom="column">
                  <wp:posOffset>2595880</wp:posOffset>
                </wp:positionH>
                <wp:positionV relativeFrom="paragraph">
                  <wp:posOffset>1768475</wp:posOffset>
                </wp:positionV>
                <wp:extent cx="111125" cy="118745"/>
                <wp:effectExtent l="5080" t="6350" r="7620" b="8255"/>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26" style="position:absolute;margin-left:204.4pt;margin-top:139.25pt;width:8.75pt;height:9.35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2848" behindDoc="0" locked="0" layoutInCell="1" allowOverlap="1" wp14:anchorId="02284026" wp14:editId="5D319997">
                <wp:simplePos x="0" y="0"/>
                <wp:positionH relativeFrom="column">
                  <wp:posOffset>532765</wp:posOffset>
                </wp:positionH>
                <wp:positionV relativeFrom="paragraph">
                  <wp:posOffset>1880870</wp:posOffset>
                </wp:positionV>
                <wp:extent cx="111125" cy="118745"/>
                <wp:effectExtent l="8890" t="13970" r="13335" b="10160"/>
                <wp:wrapNone/>
                <wp:docPr id="19"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6" style="position:absolute;margin-left:41.95pt;margin-top:148.1pt;width:8.75pt;height:9.3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3872" behindDoc="0" locked="0" layoutInCell="1" allowOverlap="1" wp14:anchorId="52DE2101" wp14:editId="2EA50A77">
                <wp:simplePos x="0" y="0"/>
                <wp:positionH relativeFrom="column">
                  <wp:posOffset>4381500</wp:posOffset>
                </wp:positionH>
                <wp:positionV relativeFrom="paragraph">
                  <wp:posOffset>1977390</wp:posOffset>
                </wp:positionV>
                <wp:extent cx="111125" cy="118745"/>
                <wp:effectExtent l="9525" t="5715" r="12700" b="8890"/>
                <wp:wrapNone/>
                <wp:docPr id="18"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6" style="position:absolute;margin-left:345pt;margin-top:155.7pt;width:8.75pt;height:9.35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4896" behindDoc="0" locked="0" layoutInCell="1" allowOverlap="1" wp14:anchorId="0C8F4EAD" wp14:editId="70C9F559">
                <wp:simplePos x="0" y="0"/>
                <wp:positionH relativeFrom="column">
                  <wp:posOffset>2952750</wp:posOffset>
                </wp:positionH>
                <wp:positionV relativeFrom="paragraph">
                  <wp:posOffset>733425</wp:posOffset>
                </wp:positionV>
                <wp:extent cx="111125" cy="118745"/>
                <wp:effectExtent l="9525" t="9525" r="12700" b="5080"/>
                <wp:wrapNone/>
                <wp:docPr id="17"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26" style="position:absolute;margin-left:232.5pt;margin-top:57.75pt;width:8.75pt;height:9.35pt;z-index:251664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5920" behindDoc="0" locked="0" layoutInCell="1" allowOverlap="1" wp14:anchorId="0ED64182" wp14:editId="4C9BDA8A">
                <wp:simplePos x="0" y="0"/>
                <wp:positionH relativeFrom="column">
                  <wp:posOffset>3110865</wp:posOffset>
                </wp:positionH>
                <wp:positionV relativeFrom="paragraph">
                  <wp:posOffset>140970</wp:posOffset>
                </wp:positionV>
                <wp:extent cx="111125" cy="118745"/>
                <wp:effectExtent l="5715" t="7620" r="6985" b="6985"/>
                <wp:wrapNone/>
                <wp:docPr id="16"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26" style="position:absolute;margin-left:244.95pt;margin-top:11.1pt;width:8.75pt;height:9.35pt;z-index:251665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6944" behindDoc="0" locked="0" layoutInCell="1" allowOverlap="1" wp14:anchorId="121BB076" wp14:editId="4B4D478E">
                <wp:simplePos x="0" y="0"/>
                <wp:positionH relativeFrom="column">
                  <wp:posOffset>3206750</wp:posOffset>
                </wp:positionH>
                <wp:positionV relativeFrom="paragraph">
                  <wp:posOffset>550545</wp:posOffset>
                </wp:positionV>
                <wp:extent cx="111125" cy="118745"/>
                <wp:effectExtent l="6350" t="7620" r="6350" b="6985"/>
                <wp:wrapNone/>
                <wp:docPr id="1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26" style="position:absolute;margin-left:252.5pt;margin-top:43.35pt;width:8.75pt;height:9.35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7968" behindDoc="0" locked="0" layoutInCell="1" allowOverlap="1" wp14:anchorId="6EBEDE43" wp14:editId="2B619BB7">
                <wp:simplePos x="0" y="0"/>
                <wp:positionH relativeFrom="column">
                  <wp:posOffset>548640</wp:posOffset>
                </wp:positionH>
                <wp:positionV relativeFrom="paragraph">
                  <wp:posOffset>238760</wp:posOffset>
                </wp:positionV>
                <wp:extent cx="111125" cy="118745"/>
                <wp:effectExtent l="5715" t="10160" r="6985" b="13970"/>
                <wp:wrapNone/>
                <wp:docPr id="1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8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26" style="position:absolute;margin-left:43.2pt;margin-top:18.8pt;width:8.75pt;height:9.35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" fillcolor="olive"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68992" behindDoc="0" locked="0" layoutInCell="1" allowOverlap="1" wp14:anchorId="5A9F7A32" wp14:editId="331FAB47">
                <wp:simplePos x="0" y="0"/>
                <wp:positionH relativeFrom="column">
                  <wp:posOffset>3128010</wp:posOffset>
                </wp:positionH>
                <wp:positionV relativeFrom="paragraph">
                  <wp:posOffset>1246505</wp:posOffset>
                </wp:positionV>
                <wp:extent cx="111125" cy="118745"/>
                <wp:effectExtent l="13335" t="8255" r="8890" b="6350"/>
                <wp:wrapNone/>
                <wp:docPr id="13"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26" style="position:absolute;margin-left:246.3pt;margin-top:98.15pt;width:8.75pt;height:9.35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" fillcolor="green" strokecolor="gray" strokeweight=".26mm">
                <v:stroke joinstyle="miter" endcap="square"/>
              </v:oval>
            </w:pict>
          </mc:Fallback>
        </mc:AlternateContent>
      </w:r>
      <w:r w:rsidR="003A5623" w:rsidRPr="004D4B84">
        <w:rPr>
          <w:noProof/>
          <w:lang w:eastAsia="pl-PL"/>
        </w:rPr>
        <mc:AlternateContent>
          <mc:Choice Requires="wps">
            <w:drawing>
              <wp:anchor distT="0" distB="0" distL="114300" distR="114300" simplePos="0" relativeHeight="251670016" behindDoc="0" locked="0" layoutInCell="1" allowOverlap="1" wp14:anchorId="60FA97D6" wp14:editId="089FCCCE">
                <wp:simplePos x="0" y="0"/>
                <wp:positionH relativeFrom="column">
                  <wp:posOffset>5365115</wp:posOffset>
                </wp:positionH>
                <wp:positionV relativeFrom="paragraph">
                  <wp:posOffset>1334135</wp:posOffset>
                </wp:positionV>
                <wp:extent cx="111125" cy="118745"/>
                <wp:effectExtent l="12065" t="10160" r="10160" b="13970"/>
                <wp:wrapNone/>
                <wp:docPr id="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 cy="118745"/>
                        </a:xfrm>
                        <a:prstGeom prst="ellipse">
                          <a:avLst/>
                        </a:prstGeom>
                        <a:solidFill>
                          <a:srgbClr val="008000"/>
                        </a:solidFill>
                        <a:ln w="9360" cap="sq">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26" style="position:absolute;margin-left:422.45pt;margin-top:105.05pt;width:8.75pt;height:9.35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" fillcolor="green" strokecolor="gray" strokeweight=".26mm">
                <v:stroke joinstyle="miter" endcap="square"/>
              </v:oval>
            </w:pict>
          </mc:Fallback>
        </mc:AlternateContent>
      </w:r>
    </w:p>
    <w:p w:rsidR="00000000" w:rsidRPr="004D4B84" w:rsidRDefault="00123A92"/>
    <w:p w:rsidR="00000000" w:rsidRPr="001764E1" w:rsidRDefault="00123A92">
      <w:pPr>
        <w:rPr>
          <w:sz w:val="22"/>
        </w:rPr>
      </w:pPr>
      <w:r w:rsidRPr="001764E1">
        <w:rPr>
          <w:sz w:val="22"/>
        </w:rPr>
        <w:t xml:space="preserve">DOD może być wymierzona za pomocą diagramu </w:t>
      </w:r>
      <w:proofErr w:type="spellStart"/>
      <w:r w:rsidRPr="001764E1">
        <w:rPr>
          <w:sz w:val="22"/>
        </w:rPr>
        <w:t>Voronoia</w:t>
      </w:r>
      <w:proofErr w:type="spellEnd"/>
      <w:r w:rsidRPr="001764E1">
        <w:rPr>
          <w:sz w:val="22"/>
        </w:rPr>
        <w:t xml:space="preserve"> wokół grupy członków. Taka konstrukcja tworzy serie wielokątów wypukłych(„</w:t>
      </w:r>
      <w:proofErr w:type="spellStart"/>
      <w:r w:rsidRPr="001764E1">
        <w:rPr>
          <w:sz w:val="22"/>
        </w:rPr>
        <w:t>convex</w:t>
      </w:r>
      <w:proofErr w:type="spellEnd"/>
      <w:r w:rsidRPr="001764E1">
        <w:rPr>
          <w:sz w:val="22"/>
        </w:rPr>
        <w:t xml:space="preserve"> </w:t>
      </w:r>
      <w:proofErr w:type="spellStart"/>
      <w:r w:rsidRPr="001764E1">
        <w:rPr>
          <w:sz w:val="22"/>
        </w:rPr>
        <w:t>polygon</w:t>
      </w:r>
      <w:r w:rsidRPr="001764E1">
        <w:rPr>
          <w:sz w:val="22"/>
        </w:rPr>
        <w:t>s</w:t>
      </w:r>
      <w:proofErr w:type="spellEnd"/>
      <w:r w:rsidRPr="001764E1">
        <w:rPr>
          <w:sz w:val="22"/>
        </w:rPr>
        <w:t>”) wokół każdego osobnika, w których wszystkie punkty w danym wielokącie osobnika są bliżej tego osobnika niż innych jednostek.</w:t>
      </w:r>
    </w:p>
    <w:p w:rsidR="00000000" w:rsidRPr="004D4B84" w:rsidRDefault="00123A92"/>
    <w:p w:rsidR="00000000" w:rsidRPr="001764E1" w:rsidRDefault="00123A92">
      <w:pPr>
        <w:rPr>
          <w:sz w:val="22"/>
        </w:rPr>
      </w:pPr>
      <w:r w:rsidRPr="001764E1">
        <w:rPr>
          <w:b/>
          <w:bCs/>
          <w:sz w:val="22"/>
        </w:rPr>
        <w:t>Zasady ruchu</w:t>
      </w:r>
    </w:p>
    <w:p w:rsidR="00000000" w:rsidRPr="001764E1" w:rsidRDefault="00123A92">
      <w:pPr>
        <w:rPr>
          <w:sz w:val="22"/>
        </w:rPr>
      </w:pPr>
      <w:proofErr w:type="spellStart"/>
      <w:r w:rsidRPr="001764E1">
        <w:rPr>
          <w:sz w:val="22"/>
        </w:rPr>
        <w:t>Viscido</w:t>
      </w:r>
      <w:proofErr w:type="spellEnd"/>
      <w:r w:rsidRPr="001764E1">
        <w:rPr>
          <w:sz w:val="22"/>
        </w:rPr>
        <w:t xml:space="preserve">, Miller, i </w:t>
      </w:r>
      <w:proofErr w:type="spellStart"/>
      <w:r w:rsidRPr="001764E1">
        <w:rPr>
          <w:sz w:val="22"/>
        </w:rPr>
        <w:t>Wethey</w:t>
      </w:r>
      <w:proofErr w:type="spellEnd"/>
      <w:r w:rsidRPr="001764E1">
        <w:rPr>
          <w:sz w:val="22"/>
        </w:rPr>
        <w:t xml:space="preserve"> zidentyfikowali czynniki rządzące zasadami ruchu.</w:t>
      </w:r>
    </w:p>
    <w:p w:rsidR="00000000" w:rsidRPr="001764E1" w:rsidRDefault="00123A92">
      <w:pPr>
        <w:rPr>
          <w:sz w:val="22"/>
        </w:rPr>
      </w:pPr>
    </w:p>
    <w:p w:rsidR="00000000" w:rsidRPr="001764E1" w:rsidRDefault="00123A92">
      <w:pPr>
        <w:pStyle w:val="ListParagraph"/>
        <w:numPr>
          <w:ilvl w:val="0"/>
          <w:numId w:val="4"/>
        </w:numPr>
        <w:rPr>
          <w:sz w:val="22"/>
        </w:rPr>
      </w:pPr>
      <w:r w:rsidRPr="001764E1">
        <w:rPr>
          <w:sz w:val="22"/>
        </w:rPr>
        <w:t>„</w:t>
      </w:r>
      <w:proofErr w:type="spellStart"/>
      <w:r w:rsidRPr="001764E1">
        <w:rPr>
          <w:sz w:val="22"/>
        </w:rPr>
        <w:t>Nearest</w:t>
      </w:r>
      <w:proofErr w:type="spellEnd"/>
      <w:r w:rsidRPr="001764E1">
        <w:rPr>
          <w:sz w:val="22"/>
        </w:rPr>
        <w:t xml:space="preserve"> </w:t>
      </w:r>
      <w:proofErr w:type="spellStart"/>
      <w:r w:rsidRPr="001764E1">
        <w:rPr>
          <w:sz w:val="22"/>
        </w:rPr>
        <w:t>Neighbor</w:t>
      </w:r>
      <w:proofErr w:type="spellEnd"/>
      <w:r w:rsidRPr="001764E1">
        <w:rPr>
          <w:sz w:val="22"/>
        </w:rPr>
        <w:t xml:space="preserve"> </w:t>
      </w:r>
      <w:proofErr w:type="spellStart"/>
      <w:r w:rsidRPr="001764E1">
        <w:rPr>
          <w:sz w:val="22"/>
        </w:rPr>
        <w:t>Rule</w:t>
      </w:r>
      <w:proofErr w:type="spellEnd"/>
      <w:r w:rsidRPr="001764E1">
        <w:rPr>
          <w:sz w:val="22"/>
        </w:rPr>
        <w:t xml:space="preserve">” - zwierzęta </w:t>
      </w:r>
      <w:r w:rsidRPr="001764E1">
        <w:rPr>
          <w:sz w:val="22"/>
        </w:rPr>
        <w:t xml:space="preserve">zmierzają w kierunku swojego najbliższego sąsiada. Mechanizm oryginalnie zaproponowany przez Hamiltona. Jednak przy małej ilości, podążanie za </w:t>
      </w:r>
      <w:r w:rsidRPr="001764E1">
        <w:rPr>
          <w:sz w:val="22"/>
        </w:rPr>
        <w:lastRenderedPageBreak/>
        <w:t>najbliższym sąsiadem niekoniecznie może powodować oddalenie się od krawędzi stada, czyli uzyskanie bezpieczniejsz</w:t>
      </w:r>
      <w:r w:rsidRPr="001764E1">
        <w:rPr>
          <w:sz w:val="22"/>
        </w:rPr>
        <w:t>ej pozycji.</w:t>
      </w:r>
    </w:p>
    <w:p w:rsidR="00000000" w:rsidRPr="001764E1" w:rsidRDefault="00123A92">
      <w:pPr>
        <w:pStyle w:val="ListParagraph"/>
        <w:numPr>
          <w:ilvl w:val="0"/>
          <w:numId w:val="4"/>
        </w:numPr>
        <w:rPr>
          <w:sz w:val="22"/>
        </w:rPr>
      </w:pPr>
      <w:r w:rsidRPr="001764E1">
        <w:rPr>
          <w:sz w:val="22"/>
        </w:rPr>
        <w:t xml:space="preserve">„Time </w:t>
      </w:r>
      <w:proofErr w:type="spellStart"/>
      <w:r w:rsidRPr="001764E1">
        <w:rPr>
          <w:sz w:val="22"/>
        </w:rPr>
        <w:t>Minimization</w:t>
      </w:r>
      <w:proofErr w:type="spellEnd"/>
      <w:r w:rsidRPr="001764E1">
        <w:rPr>
          <w:sz w:val="22"/>
        </w:rPr>
        <w:t xml:space="preserve"> </w:t>
      </w:r>
      <w:proofErr w:type="spellStart"/>
      <w:r w:rsidRPr="001764E1">
        <w:rPr>
          <w:sz w:val="22"/>
        </w:rPr>
        <w:t>Rule</w:t>
      </w:r>
      <w:proofErr w:type="spellEnd"/>
      <w:r w:rsidRPr="001764E1">
        <w:rPr>
          <w:sz w:val="22"/>
        </w:rPr>
        <w:t>” - zwierzęta zmierzają w kierunku swojego sąsiada po czasie (rozważane tu są biologiczne ograniczenia zwierzęcia jak i jego orientacja w przestrzeni) to na pewno?</w:t>
      </w:r>
    </w:p>
    <w:p w:rsidR="00000000" w:rsidRPr="001764E1" w:rsidRDefault="00123A92">
      <w:pPr>
        <w:pStyle w:val="ListParagraph"/>
        <w:numPr>
          <w:ilvl w:val="0"/>
          <w:numId w:val="4"/>
        </w:numPr>
        <w:rPr>
          <w:sz w:val="22"/>
        </w:rPr>
      </w:pPr>
      <w:r w:rsidRPr="001764E1">
        <w:rPr>
          <w:sz w:val="22"/>
        </w:rPr>
        <w:t>„</w:t>
      </w:r>
      <w:proofErr w:type="spellStart"/>
      <w:r w:rsidRPr="001764E1">
        <w:rPr>
          <w:sz w:val="22"/>
        </w:rPr>
        <w:t>Local</w:t>
      </w:r>
      <w:proofErr w:type="spellEnd"/>
      <w:r w:rsidRPr="001764E1">
        <w:rPr>
          <w:sz w:val="22"/>
        </w:rPr>
        <w:t xml:space="preserve"> </w:t>
      </w:r>
      <w:proofErr w:type="spellStart"/>
      <w:r w:rsidRPr="001764E1">
        <w:rPr>
          <w:sz w:val="22"/>
        </w:rPr>
        <w:t>Crowded</w:t>
      </w:r>
      <w:proofErr w:type="spellEnd"/>
      <w:r w:rsidRPr="001764E1">
        <w:rPr>
          <w:sz w:val="22"/>
        </w:rPr>
        <w:t xml:space="preserve"> Horizon </w:t>
      </w:r>
      <w:proofErr w:type="spellStart"/>
      <w:r w:rsidRPr="001764E1">
        <w:rPr>
          <w:sz w:val="22"/>
        </w:rPr>
        <w:t>Rule</w:t>
      </w:r>
      <w:proofErr w:type="spellEnd"/>
      <w:r w:rsidRPr="001764E1">
        <w:rPr>
          <w:sz w:val="22"/>
        </w:rPr>
        <w:t>” - osobniki w populacji rozwa</w:t>
      </w:r>
      <w:r w:rsidRPr="001764E1">
        <w:rPr>
          <w:sz w:val="22"/>
        </w:rPr>
        <w:t>żają pozycje wielu lub wszystkich członków, w kierowaniu swoim własnym ruchem.</w:t>
      </w:r>
    </w:p>
    <w:p w:rsidR="00000000" w:rsidRPr="001764E1" w:rsidRDefault="00123A92">
      <w:pPr>
        <w:rPr>
          <w:sz w:val="22"/>
        </w:rPr>
      </w:pPr>
    </w:p>
    <w:p w:rsidR="00000000" w:rsidRPr="00DD306E" w:rsidRDefault="00123A92">
      <w:pPr>
        <w:rPr>
          <w:sz w:val="22"/>
        </w:rPr>
      </w:pPr>
      <w:r w:rsidRPr="001764E1">
        <w:rPr>
          <w:sz w:val="22"/>
        </w:rPr>
        <w:t>Badania ujawniły różnorodność czynników, mogących wpływać na zasady ruchu np.:</w:t>
      </w:r>
    </w:p>
    <w:p w:rsidR="00000000" w:rsidRPr="001764E1" w:rsidRDefault="00123A92">
      <w:pPr>
        <w:pStyle w:val="ListParagraph"/>
        <w:numPr>
          <w:ilvl w:val="0"/>
          <w:numId w:val="5"/>
        </w:numPr>
        <w:rPr>
          <w:sz w:val="22"/>
          <w:lang w:val="en-US"/>
        </w:rPr>
      </w:pPr>
      <w:proofErr w:type="spellStart"/>
      <w:r w:rsidRPr="001764E1">
        <w:rPr>
          <w:sz w:val="22"/>
          <w:lang w:val="en-US"/>
        </w:rPr>
        <w:t>pocz</w:t>
      </w:r>
      <w:proofErr w:type="spellEnd"/>
      <w:r w:rsidRPr="001764E1">
        <w:rPr>
          <w:sz w:val="22"/>
        </w:rPr>
        <w:t>ą</w:t>
      </w:r>
      <w:proofErr w:type="spellStart"/>
      <w:r w:rsidRPr="001764E1">
        <w:rPr>
          <w:sz w:val="22"/>
          <w:lang w:val="en-US"/>
        </w:rPr>
        <w:t>tkowe</w:t>
      </w:r>
      <w:proofErr w:type="spellEnd"/>
      <w:r w:rsidRPr="001764E1">
        <w:rPr>
          <w:sz w:val="22"/>
          <w:lang w:val="en-US"/>
        </w:rPr>
        <w:t xml:space="preserve"> </w:t>
      </w:r>
      <w:proofErr w:type="spellStart"/>
      <w:r w:rsidRPr="001764E1">
        <w:rPr>
          <w:sz w:val="22"/>
          <w:lang w:val="en-US"/>
        </w:rPr>
        <w:t>po</w:t>
      </w:r>
      <w:proofErr w:type="spellEnd"/>
      <w:r w:rsidRPr="001764E1">
        <w:rPr>
          <w:sz w:val="22"/>
        </w:rPr>
        <w:t>ł</w:t>
      </w:r>
      <w:r w:rsidRPr="001764E1">
        <w:rPr>
          <w:sz w:val="22"/>
          <w:lang w:val="en-US"/>
        </w:rPr>
        <w:t>o</w:t>
      </w:r>
      <w:r w:rsidRPr="001764E1">
        <w:rPr>
          <w:sz w:val="22"/>
        </w:rPr>
        <w:t>ż</w:t>
      </w:r>
      <w:proofErr w:type="spellStart"/>
      <w:r w:rsidRPr="001764E1">
        <w:rPr>
          <w:sz w:val="22"/>
          <w:lang w:val="en-US"/>
        </w:rPr>
        <w:t>enie</w:t>
      </w:r>
      <w:proofErr w:type="spellEnd"/>
      <w:r w:rsidRPr="001764E1">
        <w:rPr>
          <w:sz w:val="22"/>
          <w:lang w:val="en-US"/>
        </w:rPr>
        <w:t xml:space="preserve"> </w:t>
      </w:r>
      <w:proofErr w:type="spellStart"/>
      <w:r w:rsidRPr="001764E1">
        <w:rPr>
          <w:sz w:val="22"/>
          <w:lang w:val="en-US"/>
        </w:rPr>
        <w:t>przestrzenne</w:t>
      </w:r>
      <w:proofErr w:type="spellEnd"/>
    </w:p>
    <w:p w:rsidR="00000000" w:rsidRPr="001764E1" w:rsidRDefault="00123A92">
      <w:pPr>
        <w:pStyle w:val="ListParagraph"/>
        <w:numPr>
          <w:ilvl w:val="0"/>
          <w:numId w:val="5"/>
        </w:numPr>
        <w:rPr>
          <w:sz w:val="22"/>
          <w:lang w:val="en-US"/>
        </w:rPr>
      </w:pPr>
      <w:r w:rsidRPr="001764E1">
        <w:rPr>
          <w:sz w:val="22"/>
          <w:lang w:val="en-US"/>
        </w:rPr>
        <w:t>g</w:t>
      </w:r>
      <w:r w:rsidRPr="001764E1">
        <w:rPr>
          <w:sz w:val="22"/>
        </w:rPr>
        <w:t>ę</w:t>
      </w:r>
      <w:proofErr w:type="spellStart"/>
      <w:r w:rsidRPr="001764E1">
        <w:rPr>
          <w:sz w:val="22"/>
          <w:lang w:val="en-US"/>
        </w:rPr>
        <w:t>sto</w:t>
      </w:r>
      <w:r w:rsidRPr="001764E1">
        <w:rPr>
          <w:sz w:val="22"/>
        </w:rPr>
        <w:t>ść</w:t>
      </w:r>
      <w:proofErr w:type="spellEnd"/>
      <w:r w:rsidRPr="001764E1">
        <w:rPr>
          <w:sz w:val="22"/>
          <w:lang w:val="en-US"/>
        </w:rPr>
        <w:t xml:space="preserve"> </w:t>
      </w:r>
      <w:proofErr w:type="spellStart"/>
      <w:r w:rsidRPr="001764E1">
        <w:rPr>
          <w:sz w:val="22"/>
          <w:lang w:val="en-US"/>
        </w:rPr>
        <w:t>zaludnienia</w:t>
      </w:r>
      <w:proofErr w:type="spellEnd"/>
    </w:p>
    <w:p w:rsidR="00000000" w:rsidRPr="001764E1" w:rsidRDefault="00123A92">
      <w:pPr>
        <w:pStyle w:val="ListParagraph"/>
        <w:numPr>
          <w:ilvl w:val="0"/>
          <w:numId w:val="5"/>
        </w:numPr>
        <w:rPr>
          <w:sz w:val="22"/>
          <w:lang w:val="en-US"/>
        </w:rPr>
      </w:pPr>
      <w:proofErr w:type="spellStart"/>
      <w:r w:rsidRPr="001764E1">
        <w:rPr>
          <w:sz w:val="22"/>
          <w:lang w:val="en-US"/>
        </w:rPr>
        <w:t>strategia</w:t>
      </w:r>
      <w:proofErr w:type="spellEnd"/>
      <w:r w:rsidRPr="001764E1">
        <w:rPr>
          <w:sz w:val="22"/>
          <w:lang w:val="en-US"/>
        </w:rPr>
        <w:t xml:space="preserve"> </w:t>
      </w:r>
      <w:proofErr w:type="spellStart"/>
      <w:r w:rsidRPr="001764E1">
        <w:rPr>
          <w:sz w:val="22"/>
          <w:lang w:val="en-US"/>
        </w:rPr>
        <w:t>ataku</w:t>
      </w:r>
      <w:proofErr w:type="spellEnd"/>
      <w:r w:rsidRPr="001764E1">
        <w:rPr>
          <w:sz w:val="22"/>
          <w:lang w:val="en-US"/>
        </w:rPr>
        <w:t xml:space="preserve"> </w:t>
      </w:r>
      <w:proofErr w:type="spellStart"/>
      <w:r w:rsidRPr="001764E1">
        <w:rPr>
          <w:sz w:val="22"/>
          <w:lang w:val="en-US"/>
        </w:rPr>
        <w:t>drapie</w:t>
      </w:r>
      <w:proofErr w:type="spellEnd"/>
      <w:r w:rsidRPr="001764E1">
        <w:rPr>
          <w:sz w:val="22"/>
        </w:rPr>
        <w:t>ż</w:t>
      </w:r>
      <w:proofErr w:type="spellStart"/>
      <w:r w:rsidRPr="001764E1">
        <w:rPr>
          <w:sz w:val="22"/>
          <w:lang w:val="en-US"/>
        </w:rPr>
        <w:t>nika</w:t>
      </w:r>
      <w:proofErr w:type="spellEnd"/>
    </w:p>
    <w:p w:rsidR="00000000" w:rsidRPr="001764E1" w:rsidRDefault="00123A92">
      <w:pPr>
        <w:pStyle w:val="ListParagraph"/>
        <w:numPr>
          <w:ilvl w:val="0"/>
          <w:numId w:val="5"/>
        </w:numPr>
        <w:rPr>
          <w:sz w:val="22"/>
        </w:rPr>
      </w:pPr>
      <w:proofErr w:type="spellStart"/>
      <w:r w:rsidRPr="001764E1">
        <w:rPr>
          <w:sz w:val="22"/>
          <w:lang w:val="en-US"/>
        </w:rPr>
        <w:t>czujno</w:t>
      </w:r>
      <w:r w:rsidRPr="001764E1">
        <w:rPr>
          <w:sz w:val="22"/>
        </w:rPr>
        <w:t>ść</w:t>
      </w:r>
      <w:proofErr w:type="spellEnd"/>
    </w:p>
    <w:p w:rsidR="00000000" w:rsidRPr="001764E1" w:rsidRDefault="00123A92">
      <w:pPr>
        <w:rPr>
          <w:sz w:val="22"/>
        </w:rPr>
      </w:pPr>
      <w:r w:rsidRPr="001764E1">
        <w:rPr>
          <w:sz w:val="22"/>
        </w:rPr>
        <w:t>Zwierz</w:t>
      </w:r>
      <w:r w:rsidRPr="001764E1">
        <w:rPr>
          <w:sz w:val="22"/>
        </w:rPr>
        <w:t>ęta początkowo zajmujące pozycje centralne maja większe szanse na pozostanie tam niż inne.</w:t>
      </w:r>
    </w:p>
    <w:p w:rsidR="00000000" w:rsidRPr="001764E1" w:rsidRDefault="00123A92">
      <w:pPr>
        <w:rPr>
          <w:sz w:val="22"/>
        </w:rPr>
      </w:pPr>
    </w:p>
    <w:p w:rsidR="00000000" w:rsidRPr="001764E1" w:rsidRDefault="00123A92">
      <w:pPr>
        <w:rPr>
          <w:sz w:val="22"/>
        </w:rPr>
      </w:pPr>
      <w:r w:rsidRPr="001764E1">
        <w:rPr>
          <w:b/>
          <w:bCs/>
          <w:sz w:val="22"/>
        </w:rPr>
        <w:t>„</w:t>
      </w:r>
      <w:r w:rsidRPr="001764E1">
        <w:rPr>
          <w:b/>
          <w:bCs/>
          <w:sz w:val="22"/>
        </w:rPr>
        <w:t>Escape-</w:t>
      </w:r>
      <w:proofErr w:type="spellStart"/>
      <w:r w:rsidRPr="001764E1">
        <w:rPr>
          <w:b/>
          <w:bCs/>
          <w:sz w:val="22"/>
        </w:rPr>
        <w:t>Route</w:t>
      </w:r>
      <w:proofErr w:type="spellEnd"/>
      <w:r w:rsidRPr="001764E1">
        <w:rPr>
          <w:b/>
          <w:bCs/>
          <w:sz w:val="22"/>
        </w:rPr>
        <w:t xml:space="preserve"> </w:t>
      </w:r>
      <w:proofErr w:type="spellStart"/>
      <w:r w:rsidRPr="001764E1">
        <w:rPr>
          <w:b/>
          <w:bCs/>
          <w:sz w:val="22"/>
        </w:rPr>
        <w:t>Strategies</w:t>
      </w:r>
      <w:proofErr w:type="spellEnd"/>
      <w:r w:rsidRPr="001764E1">
        <w:rPr>
          <w:b/>
          <w:bCs/>
          <w:sz w:val="22"/>
        </w:rPr>
        <w:t xml:space="preserve">” – </w:t>
      </w:r>
      <w:r w:rsidRPr="001764E1">
        <w:rPr>
          <w:sz w:val="22"/>
        </w:rPr>
        <w:t>w czasie ucieczki w grupie, bezpieczniejszą pozycją staje się raczej przód stada, natomiast osobniki z tyłu są najbardziej narażone. Wła</w:t>
      </w:r>
      <w:r w:rsidRPr="001764E1">
        <w:rPr>
          <w:sz w:val="22"/>
        </w:rPr>
        <w:t>śnie te osobniki na końcu muszą podjąć decyzję czy zostają przy stadzie, czy je opuszczają i sygnalizują swoją słabość. Ich właśnie ta decyzja może wpłynąć na decyzję osobników z przodu.</w:t>
      </w:r>
    </w:p>
    <w:p w:rsidR="00000000" w:rsidRPr="001764E1" w:rsidRDefault="00123A92">
      <w:pPr>
        <w:rPr>
          <w:sz w:val="22"/>
        </w:rPr>
      </w:pPr>
    </w:p>
    <w:p w:rsidR="00000000" w:rsidRPr="001764E1" w:rsidRDefault="00123A92">
      <w:pPr>
        <w:rPr>
          <w:sz w:val="22"/>
        </w:rPr>
      </w:pPr>
      <w:r w:rsidRPr="001764E1">
        <w:rPr>
          <w:sz w:val="22"/>
        </w:rPr>
        <w:t>5 typów przywództwa stada (na podstawie decyzji lidera):</w:t>
      </w:r>
    </w:p>
    <w:p w:rsidR="00000000" w:rsidRPr="001764E1" w:rsidRDefault="00123A92">
      <w:pPr>
        <w:pStyle w:val="ListParagraph"/>
        <w:numPr>
          <w:ilvl w:val="0"/>
          <w:numId w:val="6"/>
        </w:numPr>
        <w:rPr>
          <w:sz w:val="22"/>
        </w:rPr>
      </w:pPr>
      <w:r w:rsidRPr="001764E1">
        <w:rPr>
          <w:sz w:val="22"/>
        </w:rPr>
        <w:t>Wybrana dro</w:t>
      </w:r>
      <w:r w:rsidRPr="001764E1">
        <w:rPr>
          <w:sz w:val="22"/>
        </w:rPr>
        <w:t>ga (przez lidera) okazuje się być na korzyść całego stada</w:t>
      </w:r>
    </w:p>
    <w:p w:rsidR="00000000" w:rsidRPr="001764E1" w:rsidRDefault="00123A92">
      <w:pPr>
        <w:pStyle w:val="ListParagraph"/>
        <w:numPr>
          <w:ilvl w:val="0"/>
          <w:numId w:val="6"/>
        </w:numPr>
        <w:rPr>
          <w:sz w:val="22"/>
        </w:rPr>
      </w:pPr>
      <w:r w:rsidRPr="001764E1">
        <w:rPr>
          <w:sz w:val="22"/>
        </w:rPr>
        <w:t>Wybrana droga (przez lidera) zmniejsza jego ryzyko, a nie całkowite ryzyko stada</w:t>
      </w:r>
    </w:p>
    <w:p w:rsidR="00000000" w:rsidRPr="001764E1" w:rsidRDefault="00123A92">
      <w:pPr>
        <w:pStyle w:val="ListParagraph"/>
        <w:numPr>
          <w:ilvl w:val="0"/>
          <w:numId w:val="6"/>
        </w:numPr>
        <w:rPr>
          <w:sz w:val="22"/>
        </w:rPr>
      </w:pPr>
      <w:r w:rsidRPr="001764E1">
        <w:rPr>
          <w:sz w:val="22"/>
        </w:rPr>
        <w:t>Wybrana droga (przez lidera) jest korzystna dla większości, ale możliwe, że nie dla najszybszych</w:t>
      </w:r>
    </w:p>
    <w:p w:rsidR="00000000" w:rsidRPr="001764E1" w:rsidRDefault="00123A92">
      <w:pPr>
        <w:pStyle w:val="ListParagraph"/>
        <w:numPr>
          <w:ilvl w:val="0"/>
          <w:numId w:val="6"/>
        </w:numPr>
        <w:rPr>
          <w:sz w:val="22"/>
        </w:rPr>
      </w:pPr>
      <w:r w:rsidRPr="001764E1">
        <w:rPr>
          <w:sz w:val="22"/>
        </w:rPr>
        <w:t>Wybrana droga (przez</w:t>
      </w:r>
      <w:r w:rsidRPr="001764E1">
        <w:rPr>
          <w:sz w:val="22"/>
        </w:rPr>
        <w:t xml:space="preserve"> lidera) jest korzystna dla najwolniejszych, ale może być trudniejsza dla reszty</w:t>
      </w:r>
    </w:p>
    <w:p w:rsidR="00000000" w:rsidRPr="001764E1" w:rsidRDefault="00123A92">
      <w:pPr>
        <w:pStyle w:val="ListParagraph"/>
        <w:numPr>
          <w:ilvl w:val="0"/>
          <w:numId w:val="6"/>
        </w:numPr>
        <w:rPr>
          <w:sz w:val="22"/>
        </w:rPr>
      </w:pPr>
      <w:r w:rsidRPr="001764E1">
        <w:rPr>
          <w:sz w:val="22"/>
        </w:rPr>
        <w:t>Wybrana droga (przez lidera) jest trudna dla wszystkich, ale jest praktycznie niemożliwa dla najwolniejszych</w:t>
      </w:r>
    </w:p>
    <w:p w:rsidR="00000000" w:rsidRPr="001764E1" w:rsidRDefault="00123A92">
      <w:pPr>
        <w:rPr>
          <w:sz w:val="22"/>
        </w:rPr>
      </w:pPr>
    </w:p>
    <w:p w:rsidR="00000000" w:rsidRPr="001764E1" w:rsidRDefault="00123A92">
      <w:pPr>
        <w:rPr>
          <w:sz w:val="22"/>
        </w:rPr>
      </w:pPr>
      <w:r w:rsidRPr="001764E1">
        <w:rPr>
          <w:sz w:val="22"/>
        </w:rPr>
        <w:t>Chociaż niektóre typy ucieczki wydają się działać na korzyść czło</w:t>
      </w:r>
      <w:r w:rsidRPr="001764E1">
        <w:rPr>
          <w:sz w:val="22"/>
        </w:rPr>
        <w:t>nków grupy to, wspierając stabilność stada, zmniejszają ryzyka lidera.</w:t>
      </w:r>
    </w:p>
    <w:p w:rsidR="00000000" w:rsidRPr="001764E1" w:rsidRDefault="00123A92">
      <w:pPr>
        <w:rPr>
          <w:sz w:val="22"/>
        </w:rPr>
      </w:pPr>
    </w:p>
    <w:p w:rsidR="00000000" w:rsidRPr="004D4B84" w:rsidRDefault="00123A92">
      <w:pPr>
        <w:rPr>
          <w:b/>
          <w:bCs/>
        </w:rPr>
      </w:pPr>
      <w:r w:rsidRPr="004D4B84">
        <w:rPr>
          <w:rStyle w:val="Nagwek2Znak"/>
          <w:rFonts w:ascii="Times New Roman" w:hAnsi="Times New Roman" w:cs="Times New Roman"/>
        </w:rPr>
        <w:t>Zdobywanie pożywienia w stadzie</w:t>
      </w:r>
    </w:p>
    <w:p w:rsidR="00000000" w:rsidRPr="004D4B84" w:rsidRDefault="00123A92">
      <w:pPr>
        <w:rPr>
          <w:b/>
          <w:bCs/>
        </w:rPr>
      </w:pPr>
    </w:p>
    <w:p w:rsidR="00000000" w:rsidRPr="001764E1" w:rsidRDefault="00123A92">
      <w:pPr>
        <w:rPr>
          <w:sz w:val="22"/>
        </w:rPr>
      </w:pPr>
      <w:r w:rsidRPr="001764E1">
        <w:rPr>
          <w:sz w:val="22"/>
        </w:rPr>
        <w:t>W tym podrozdziale, na początku zostanie opisane żerowanie w gromadzie. Pojawią się również informacje o modelach „</w:t>
      </w:r>
      <w:proofErr w:type="spellStart"/>
      <w:r w:rsidRPr="001764E1">
        <w:rPr>
          <w:sz w:val="22"/>
        </w:rPr>
        <w:t>Optimal</w:t>
      </w:r>
      <w:proofErr w:type="spellEnd"/>
      <w:r w:rsidRPr="001764E1">
        <w:rPr>
          <w:sz w:val="22"/>
        </w:rPr>
        <w:t xml:space="preserve"> </w:t>
      </w:r>
      <w:proofErr w:type="spellStart"/>
      <w:r w:rsidRPr="001764E1">
        <w:rPr>
          <w:sz w:val="22"/>
        </w:rPr>
        <w:t>foraging</w:t>
      </w:r>
      <w:proofErr w:type="spellEnd"/>
      <w:r w:rsidRPr="001764E1">
        <w:rPr>
          <w:sz w:val="22"/>
        </w:rPr>
        <w:t xml:space="preserve"> </w:t>
      </w:r>
      <w:proofErr w:type="spellStart"/>
      <w:r w:rsidRPr="001764E1">
        <w:rPr>
          <w:sz w:val="22"/>
        </w:rPr>
        <w:t>theory</w:t>
      </w:r>
      <w:proofErr w:type="spellEnd"/>
      <w:r w:rsidRPr="001764E1">
        <w:rPr>
          <w:sz w:val="22"/>
        </w:rPr>
        <w:t>”.</w:t>
      </w:r>
    </w:p>
    <w:p w:rsidR="00000000" w:rsidRPr="001764E1" w:rsidRDefault="00123A92">
      <w:pPr>
        <w:rPr>
          <w:sz w:val="22"/>
        </w:rPr>
      </w:pPr>
      <w:r w:rsidRPr="001764E1">
        <w:rPr>
          <w:sz w:val="22"/>
        </w:rPr>
        <w:t xml:space="preserve">Na końcu, </w:t>
      </w:r>
      <w:r w:rsidRPr="001764E1">
        <w:rPr>
          <w:sz w:val="22"/>
        </w:rPr>
        <w:t>jako przykład symulacji, zostanie opisany model związany z zdobywaniem pożywienia, zastosowany do mongolskich gazeli, w którym ważna jest komunikacja głosowa między zwierzętami.</w:t>
      </w:r>
    </w:p>
    <w:p w:rsidR="00000000" w:rsidRPr="001764E1" w:rsidRDefault="00123A92">
      <w:pPr>
        <w:rPr>
          <w:sz w:val="22"/>
        </w:rPr>
      </w:pPr>
    </w:p>
    <w:p w:rsidR="00000000" w:rsidRPr="001764E1" w:rsidRDefault="00123A92">
      <w:pPr>
        <w:rPr>
          <w:sz w:val="22"/>
        </w:rPr>
      </w:pPr>
      <w:r w:rsidRPr="001764E1">
        <w:rPr>
          <w:b/>
          <w:bCs/>
          <w:sz w:val="22"/>
        </w:rPr>
        <w:t xml:space="preserve">Żerowanie w gromadzie </w:t>
      </w:r>
      <w:r w:rsidRPr="001764E1">
        <w:rPr>
          <w:bCs/>
          <w:sz w:val="22"/>
        </w:rPr>
        <w:t>(„</w:t>
      </w:r>
      <w:proofErr w:type="spellStart"/>
      <w:r w:rsidRPr="001764E1">
        <w:rPr>
          <w:bCs/>
          <w:sz w:val="22"/>
        </w:rPr>
        <w:t>Social</w:t>
      </w:r>
      <w:proofErr w:type="spellEnd"/>
      <w:r w:rsidRPr="001764E1">
        <w:rPr>
          <w:bCs/>
          <w:sz w:val="22"/>
        </w:rPr>
        <w:t xml:space="preserve"> </w:t>
      </w:r>
      <w:proofErr w:type="spellStart"/>
      <w:r w:rsidRPr="001764E1">
        <w:rPr>
          <w:bCs/>
          <w:sz w:val="22"/>
        </w:rPr>
        <w:t>foraging</w:t>
      </w:r>
      <w:proofErr w:type="spellEnd"/>
      <w:r w:rsidRPr="001764E1">
        <w:rPr>
          <w:bCs/>
          <w:sz w:val="22"/>
        </w:rPr>
        <w:t>”)</w:t>
      </w:r>
    </w:p>
    <w:p w:rsidR="00000000" w:rsidRPr="001764E1" w:rsidRDefault="00123A92">
      <w:pPr>
        <w:rPr>
          <w:sz w:val="22"/>
        </w:rPr>
      </w:pPr>
      <w:r w:rsidRPr="001764E1">
        <w:rPr>
          <w:sz w:val="22"/>
        </w:rPr>
        <w:t>Podział na 3 odrębne typy żerowania</w:t>
      </w:r>
      <w:r w:rsidRPr="001764E1">
        <w:rPr>
          <w:sz w:val="22"/>
        </w:rPr>
        <w:t xml:space="preserve"> w gromadzie, podzielone według poziomu współpracy:</w:t>
      </w:r>
    </w:p>
    <w:p w:rsidR="00000000" w:rsidRPr="001764E1" w:rsidRDefault="00123A92">
      <w:pPr>
        <w:pStyle w:val="ListParagraph"/>
        <w:numPr>
          <w:ilvl w:val="0"/>
          <w:numId w:val="7"/>
        </w:numPr>
        <w:rPr>
          <w:sz w:val="22"/>
        </w:rPr>
      </w:pPr>
      <w:r w:rsidRPr="001764E1">
        <w:rPr>
          <w:sz w:val="22"/>
        </w:rPr>
        <w:t>W sytuacji, kiedy jedno zwierzę patrzy na inne, które konsumuje, może dojść do konkurencji o jedzenie i utraty posiłku przez właściwego znalazcę.</w:t>
      </w:r>
    </w:p>
    <w:p w:rsidR="00000000" w:rsidRPr="001764E1" w:rsidRDefault="00123A92">
      <w:pPr>
        <w:pStyle w:val="ListParagraph"/>
        <w:numPr>
          <w:ilvl w:val="0"/>
          <w:numId w:val="7"/>
        </w:numPr>
        <w:rPr>
          <w:sz w:val="22"/>
        </w:rPr>
      </w:pPr>
      <w:r w:rsidRPr="001764E1">
        <w:rPr>
          <w:sz w:val="22"/>
        </w:rPr>
        <w:t>Kooperacyjne łowiectwo. Zwierzęta mogą współdziałać, aby z</w:t>
      </w:r>
      <w:r w:rsidRPr="001764E1">
        <w:rPr>
          <w:sz w:val="22"/>
        </w:rPr>
        <w:t xml:space="preserve">łapać nieuchwytną zdobycz lub powalić większą. </w:t>
      </w:r>
    </w:p>
    <w:p w:rsidR="00000000" w:rsidRPr="001764E1" w:rsidRDefault="00123A92">
      <w:pPr>
        <w:pStyle w:val="ListParagraph"/>
        <w:numPr>
          <w:ilvl w:val="0"/>
          <w:numId w:val="7"/>
        </w:numPr>
        <w:rPr>
          <w:sz w:val="22"/>
        </w:rPr>
      </w:pPr>
      <w:r w:rsidRPr="001764E1">
        <w:rPr>
          <w:sz w:val="22"/>
        </w:rPr>
        <w:t xml:space="preserve">Skrajna współpraca u </w:t>
      </w:r>
      <w:proofErr w:type="spellStart"/>
      <w:r w:rsidRPr="001764E1">
        <w:rPr>
          <w:sz w:val="22"/>
        </w:rPr>
        <w:t>eusocjalnych</w:t>
      </w:r>
      <w:proofErr w:type="spellEnd"/>
      <w:r w:rsidRPr="001764E1">
        <w:rPr>
          <w:sz w:val="22"/>
        </w:rPr>
        <w:t xml:space="preserve"> zwierząt.   Konkurencyjne interakcje w związku z żywnością są zminimalizowane albo nie istnieją. Jedzenie jest zwracane do gniazda, dla przydziału opartego na potrzebach kolo</w:t>
      </w:r>
      <w:r w:rsidRPr="001764E1">
        <w:rPr>
          <w:sz w:val="22"/>
        </w:rPr>
        <w:t>nii.</w:t>
      </w:r>
    </w:p>
    <w:p w:rsidR="00000000" w:rsidRPr="001764E1" w:rsidRDefault="00123A92">
      <w:pPr>
        <w:rPr>
          <w:sz w:val="22"/>
        </w:rPr>
      </w:pPr>
    </w:p>
    <w:p w:rsidR="00000000" w:rsidRPr="001764E1" w:rsidRDefault="00123A92">
      <w:pPr>
        <w:rPr>
          <w:sz w:val="22"/>
        </w:rPr>
      </w:pPr>
      <w:r w:rsidRPr="001764E1">
        <w:rPr>
          <w:b/>
          <w:sz w:val="22"/>
        </w:rPr>
        <w:t xml:space="preserve">Modele optymalnego żerowania </w:t>
      </w:r>
      <w:r w:rsidRPr="001764E1">
        <w:rPr>
          <w:bCs/>
          <w:sz w:val="22"/>
          <w:u w:val="single"/>
        </w:rPr>
        <w:t>"</w:t>
      </w:r>
      <w:proofErr w:type="spellStart"/>
      <w:r w:rsidRPr="001764E1">
        <w:rPr>
          <w:bCs/>
          <w:sz w:val="22"/>
          <w:u w:val="single"/>
        </w:rPr>
        <w:t>Optimal</w:t>
      </w:r>
      <w:proofErr w:type="spellEnd"/>
      <w:r w:rsidRPr="001764E1">
        <w:rPr>
          <w:bCs/>
          <w:sz w:val="22"/>
          <w:u w:val="single"/>
        </w:rPr>
        <w:t xml:space="preserve"> </w:t>
      </w:r>
      <w:proofErr w:type="spellStart"/>
      <w:r w:rsidRPr="001764E1">
        <w:rPr>
          <w:bCs/>
          <w:sz w:val="22"/>
          <w:u w:val="single"/>
        </w:rPr>
        <w:t>foraging</w:t>
      </w:r>
      <w:proofErr w:type="spellEnd"/>
      <w:r w:rsidRPr="001764E1">
        <w:rPr>
          <w:bCs/>
          <w:sz w:val="22"/>
          <w:u w:val="single"/>
        </w:rPr>
        <w:t xml:space="preserve"> </w:t>
      </w:r>
      <w:proofErr w:type="spellStart"/>
      <w:r w:rsidRPr="001764E1">
        <w:rPr>
          <w:bCs/>
          <w:sz w:val="22"/>
          <w:u w:val="single"/>
        </w:rPr>
        <w:t>theory</w:t>
      </w:r>
      <w:proofErr w:type="spellEnd"/>
      <w:r w:rsidRPr="001764E1">
        <w:rPr>
          <w:bCs/>
          <w:sz w:val="22"/>
          <w:u w:val="single"/>
        </w:rPr>
        <w:t>"</w:t>
      </w:r>
    </w:p>
    <w:p w:rsidR="00000000" w:rsidRPr="001764E1" w:rsidRDefault="00123A92">
      <w:pPr>
        <w:rPr>
          <w:sz w:val="22"/>
        </w:rPr>
      </w:pPr>
      <w:r w:rsidRPr="001764E1">
        <w:rPr>
          <w:sz w:val="22"/>
        </w:rPr>
        <w:t xml:space="preserve">Modele optymalnego żerowania próbują przewidzieć zachowanie zwierzęcia, podczas gdy poszukuje jedzenia, miejsca lęgowego, lub innych kluczowych rzeczy. </w:t>
      </w:r>
    </w:p>
    <w:p w:rsidR="00000000" w:rsidRPr="00DD306E" w:rsidRDefault="00123A92">
      <w:pPr>
        <w:rPr>
          <w:sz w:val="22"/>
        </w:rPr>
      </w:pPr>
      <w:r w:rsidRPr="001764E1">
        <w:rPr>
          <w:sz w:val="22"/>
        </w:rPr>
        <w:t>W optymalnym żerowaniu występują dwa ważne</w:t>
      </w:r>
      <w:r w:rsidRPr="001764E1">
        <w:rPr>
          <w:sz w:val="22"/>
        </w:rPr>
        <w:t xml:space="preserve"> kierunki badań:</w:t>
      </w:r>
    </w:p>
    <w:p w:rsidR="00000000" w:rsidRPr="001764E1" w:rsidRDefault="00123A92">
      <w:pPr>
        <w:pStyle w:val="ListParagraph"/>
        <w:numPr>
          <w:ilvl w:val="0"/>
          <w:numId w:val="8"/>
        </w:numPr>
        <w:rPr>
          <w:sz w:val="22"/>
        </w:rPr>
      </w:pPr>
      <w:proofErr w:type="spellStart"/>
      <w:r w:rsidRPr="001764E1">
        <w:rPr>
          <w:sz w:val="22"/>
          <w:lang w:val="en-US"/>
        </w:rPr>
        <w:t>jak</w:t>
      </w:r>
      <w:proofErr w:type="spellEnd"/>
      <w:r w:rsidRPr="001764E1">
        <w:rPr>
          <w:sz w:val="22"/>
          <w:lang w:val="en-US"/>
        </w:rPr>
        <w:t xml:space="preserve"> </w:t>
      </w:r>
      <w:proofErr w:type="spellStart"/>
      <w:r w:rsidRPr="001764E1">
        <w:rPr>
          <w:sz w:val="22"/>
          <w:lang w:val="en-US"/>
        </w:rPr>
        <w:t>zwierz</w:t>
      </w:r>
      <w:r w:rsidRPr="001764E1">
        <w:rPr>
          <w:sz w:val="22"/>
        </w:rPr>
        <w:t>ęta</w:t>
      </w:r>
      <w:proofErr w:type="spellEnd"/>
      <w:r w:rsidRPr="001764E1">
        <w:rPr>
          <w:sz w:val="22"/>
        </w:rPr>
        <w:t xml:space="preserve"> podejmują decyzje</w:t>
      </w:r>
    </w:p>
    <w:p w:rsidR="00000000" w:rsidRPr="001764E1" w:rsidRDefault="00123A92">
      <w:pPr>
        <w:pStyle w:val="ListParagraph"/>
        <w:numPr>
          <w:ilvl w:val="0"/>
          <w:numId w:val="8"/>
        </w:numPr>
        <w:rPr>
          <w:sz w:val="22"/>
        </w:rPr>
      </w:pPr>
      <w:r w:rsidRPr="001764E1">
        <w:rPr>
          <w:sz w:val="22"/>
        </w:rPr>
        <w:lastRenderedPageBreak/>
        <w:t>Próba użycia zasad „</w:t>
      </w:r>
      <w:proofErr w:type="spellStart"/>
      <w:r w:rsidRPr="001764E1">
        <w:rPr>
          <w:sz w:val="22"/>
        </w:rPr>
        <w:t>optimal</w:t>
      </w:r>
      <w:proofErr w:type="spellEnd"/>
      <w:r w:rsidRPr="001764E1">
        <w:rPr>
          <w:sz w:val="22"/>
        </w:rPr>
        <w:t xml:space="preserve"> </w:t>
      </w:r>
      <w:proofErr w:type="spellStart"/>
      <w:r w:rsidRPr="001764E1">
        <w:rPr>
          <w:sz w:val="22"/>
        </w:rPr>
        <w:t>foraging</w:t>
      </w:r>
      <w:proofErr w:type="spellEnd"/>
      <w:r w:rsidRPr="001764E1">
        <w:rPr>
          <w:sz w:val="22"/>
        </w:rPr>
        <w:t xml:space="preserve"> </w:t>
      </w:r>
      <w:proofErr w:type="spellStart"/>
      <w:r w:rsidRPr="001764E1">
        <w:rPr>
          <w:sz w:val="22"/>
        </w:rPr>
        <w:t>theory</w:t>
      </w:r>
      <w:proofErr w:type="spellEnd"/>
      <w:r w:rsidRPr="001764E1">
        <w:rPr>
          <w:sz w:val="22"/>
        </w:rPr>
        <w:t xml:space="preserve">”, aby rozwijać zrozumienie dynamiki na poziomie populacji i komunikacji </w:t>
      </w:r>
    </w:p>
    <w:p w:rsidR="00000000" w:rsidRPr="001764E1" w:rsidRDefault="00123A92">
      <w:pPr>
        <w:rPr>
          <w:sz w:val="22"/>
        </w:rPr>
      </w:pPr>
    </w:p>
    <w:p w:rsidR="00000000" w:rsidRPr="001764E1" w:rsidRDefault="00123A92">
      <w:pPr>
        <w:rPr>
          <w:sz w:val="22"/>
        </w:rPr>
      </w:pPr>
      <w:r w:rsidRPr="001764E1">
        <w:rPr>
          <w:b/>
          <w:bCs/>
          <w:sz w:val="22"/>
        </w:rPr>
        <w:t>Mongolskie gazele:</w:t>
      </w:r>
    </w:p>
    <w:p w:rsidR="00000000" w:rsidRPr="001764E1" w:rsidRDefault="00123A92">
      <w:pPr>
        <w:rPr>
          <w:sz w:val="22"/>
        </w:rPr>
      </w:pPr>
      <w:r w:rsidRPr="001764E1">
        <w:rPr>
          <w:sz w:val="22"/>
        </w:rPr>
        <w:t xml:space="preserve">Grupa fizyków i ekologów prowadzonych przez Ricardo </w:t>
      </w:r>
      <w:proofErr w:type="spellStart"/>
      <w:r w:rsidRPr="001764E1">
        <w:rPr>
          <w:sz w:val="22"/>
        </w:rPr>
        <w:t>Martínez-García</w:t>
      </w:r>
      <w:proofErr w:type="spellEnd"/>
      <w:r w:rsidRPr="001764E1">
        <w:rPr>
          <w:sz w:val="22"/>
        </w:rPr>
        <w:t xml:space="preserve"> z </w:t>
      </w:r>
      <w:proofErr w:type="spellStart"/>
      <w:r w:rsidRPr="001764E1">
        <w:rPr>
          <w:sz w:val="22"/>
        </w:rPr>
        <w:t>Institute</w:t>
      </w:r>
      <w:proofErr w:type="spellEnd"/>
      <w:r w:rsidRPr="001764E1">
        <w:rPr>
          <w:sz w:val="22"/>
        </w:rPr>
        <w:t xml:space="preserve"> for Cross-</w:t>
      </w:r>
      <w:proofErr w:type="spellStart"/>
      <w:r w:rsidRPr="001764E1">
        <w:rPr>
          <w:sz w:val="22"/>
        </w:rPr>
        <w:t>Disciplinary</w:t>
      </w:r>
      <w:proofErr w:type="spellEnd"/>
      <w:r w:rsidRPr="001764E1">
        <w:rPr>
          <w:sz w:val="22"/>
        </w:rPr>
        <w:t xml:space="preserve"> </w:t>
      </w:r>
      <w:proofErr w:type="spellStart"/>
      <w:r w:rsidRPr="001764E1">
        <w:rPr>
          <w:sz w:val="22"/>
        </w:rPr>
        <w:t>Physics</w:t>
      </w:r>
      <w:proofErr w:type="spellEnd"/>
      <w:r w:rsidRPr="001764E1">
        <w:rPr>
          <w:sz w:val="22"/>
        </w:rPr>
        <w:t xml:space="preserve"> and </w:t>
      </w:r>
      <w:proofErr w:type="spellStart"/>
      <w:r w:rsidRPr="001764E1">
        <w:rPr>
          <w:sz w:val="22"/>
        </w:rPr>
        <w:t>Complex</w:t>
      </w:r>
      <w:proofErr w:type="spellEnd"/>
      <w:r w:rsidRPr="001764E1">
        <w:rPr>
          <w:sz w:val="22"/>
        </w:rPr>
        <w:t xml:space="preserve"> Systems in Palma de </w:t>
      </w:r>
      <w:proofErr w:type="spellStart"/>
      <w:r w:rsidRPr="001764E1">
        <w:rPr>
          <w:sz w:val="22"/>
        </w:rPr>
        <w:t>Mallorca</w:t>
      </w:r>
      <w:proofErr w:type="spellEnd"/>
      <w:r w:rsidRPr="001764E1">
        <w:rPr>
          <w:sz w:val="22"/>
        </w:rPr>
        <w:t xml:space="preserve">, w Hiszpanii stwierdziła, że  mało zbadano to jak i czy, komunikacja między zwierzętami pomaga konkretnym działaniom, przynoszącym zysk dla członków grupy jak np. zdobywanie </w:t>
      </w:r>
      <w:r w:rsidRPr="001764E1">
        <w:rPr>
          <w:sz w:val="22"/>
        </w:rPr>
        <w:t>jedzenia.</w:t>
      </w:r>
    </w:p>
    <w:p w:rsidR="00000000" w:rsidRPr="001764E1" w:rsidRDefault="00123A92">
      <w:pPr>
        <w:rPr>
          <w:sz w:val="22"/>
        </w:rPr>
      </w:pPr>
    </w:p>
    <w:p w:rsidR="00000000" w:rsidRPr="001764E1" w:rsidRDefault="00123A92">
      <w:pPr>
        <w:rPr>
          <w:sz w:val="22"/>
        </w:rPr>
      </w:pPr>
      <w:r w:rsidRPr="001764E1">
        <w:rPr>
          <w:sz w:val="22"/>
        </w:rPr>
        <w:t>Zespół stworzył model stada zwierząt, jako „cząstek”, poruszających się na przestrzeni dwuwymiarowej. Równanie ruchu zwierząt zawierało trzy określenia/zasady:</w:t>
      </w:r>
    </w:p>
    <w:p w:rsidR="00000000" w:rsidRPr="001764E1" w:rsidRDefault="00123A92">
      <w:pPr>
        <w:rPr>
          <w:sz w:val="22"/>
        </w:rPr>
      </w:pPr>
    </w:p>
    <w:p w:rsidR="00000000" w:rsidRPr="001764E1" w:rsidRDefault="00123A92">
      <w:pPr>
        <w:pStyle w:val="ListParagraph"/>
        <w:numPr>
          <w:ilvl w:val="0"/>
          <w:numId w:val="2"/>
        </w:numPr>
        <w:rPr>
          <w:sz w:val="22"/>
        </w:rPr>
      </w:pPr>
      <w:r w:rsidRPr="001764E1">
        <w:rPr>
          <w:sz w:val="22"/>
        </w:rPr>
        <w:t>Pierwsze, związane z bogactwem roślinności na obszarze krajobrazu, powodowało ruch k</w:t>
      </w:r>
      <w:r w:rsidRPr="001764E1">
        <w:rPr>
          <w:sz w:val="22"/>
        </w:rPr>
        <w:t xml:space="preserve">ażdego zwierzęcia w stronę lepszego miejsca do </w:t>
      </w:r>
      <w:r w:rsidRPr="001764E1">
        <w:rPr>
          <w:b/>
          <w:bCs/>
          <w:sz w:val="22"/>
        </w:rPr>
        <w:t>wypasu</w:t>
      </w:r>
    </w:p>
    <w:p w:rsidR="00000000" w:rsidRPr="001764E1" w:rsidRDefault="00123A92">
      <w:pPr>
        <w:pStyle w:val="ListParagraph"/>
        <w:numPr>
          <w:ilvl w:val="0"/>
          <w:numId w:val="2"/>
        </w:numPr>
        <w:rPr>
          <w:sz w:val="22"/>
        </w:rPr>
      </w:pPr>
      <w:r w:rsidRPr="001764E1">
        <w:rPr>
          <w:sz w:val="22"/>
        </w:rPr>
        <w:t xml:space="preserve">Drugie, to określenie, powodujące ruch każdego zwierzęcia w sposób, zależny od tego, co </w:t>
      </w:r>
      <w:r w:rsidRPr="001764E1">
        <w:rPr>
          <w:b/>
          <w:bCs/>
          <w:sz w:val="22"/>
        </w:rPr>
        <w:t>usłyszał</w:t>
      </w:r>
      <w:r w:rsidRPr="001764E1">
        <w:rPr>
          <w:sz w:val="22"/>
        </w:rPr>
        <w:t xml:space="preserve"> od innych zwierząt</w:t>
      </w:r>
    </w:p>
    <w:p w:rsidR="00000000" w:rsidRPr="001764E1" w:rsidRDefault="00123A92">
      <w:pPr>
        <w:numPr>
          <w:ilvl w:val="0"/>
          <w:numId w:val="2"/>
        </w:numPr>
        <w:rPr>
          <w:sz w:val="22"/>
        </w:rPr>
      </w:pPr>
      <w:r w:rsidRPr="001764E1">
        <w:rPr>
          <w:sz w:val="22"/>
        </w:rPr>
        <w:t>W końcu „biały szum”(„</w:t>
      </w:r>
      <w:proofErr w:type="spellStart"/>
      <w:r w:rsidRPr="001764E1">
        <w:rPr>
          <w:sz w:val="22"/>
        </w:rPr>
        <w:t>white</w:t>
      </w:r>
      <w:proofErr w:type="spellEnd"/>
      <w:r w:rsidRPr="001764E1">
        <w:rPr>
          <w:sz w:val="22"/>
        </w:rPr>
        <w:t xml:space="preserve"> </w:t>
      </w:r>
      <w:proofErr w:type="spellStart"/>
      <w:r w:rsidRPr="001764E1">
        <w:rPr>
          <w:sz w:val="22"/>
        </w:rPr>
        <w:t>noise</w:t>
      </w:r>
      <w:proofErr w:type="spellEnd"/>
      <w:r w:rsidRPr="001764E1">
        <w:rPr>
          <w:sz w:val="22"/>
        </w:rPr>
        <w:t xml:space="preserve">”), który wplątywał element </w:t>
      </w:r>
      <w:r w:rsidRPr="001764E1">
        <w:rPr>
          <w:b/>
          <w:bCs/>
          <w:sz w:val="22"/>
        </w:rPr>
        <w:t>losowy</w:t>
      </w:r>
      <w:r w:rsidRPr="001764E1">
        <w:rPr>
          <w:sz w:val="22"/>
        </w:rPr>
        <w:t xml:space="preserve"> lub ruch Browna(„</w:t>
      </w:r>
      <w:proofErr w:type="spellStart"/>
      <w:r w:rsidRPr="001764E1">
        <w:rPr>
          <w:sz w:val="22"/>
        </w:rPr>
        <w:t>B</w:t>
      </w:r>
      <w:r w:rsidRPr="001764E1">
        <w:rPr>
          <w:sz w:val="22"/>
        </w:rPr>
        <w:t>rownian</w:t>
      </w:r>
      <w:proofErr w:type="spellEnd"/>
      <w:r w:rsidRPr="001764E1">
        <w:rPr>
          <w:sz w:val="22"/>
        </w:rPr>
        <w:t xml:space="preserve"> </w:t>
      </w:r>
      <w:proofErr w:type="spellStart"/>
      <w:r w:rsidRPr="001764E1">
        <w:rPr>
          <w:sz w:val="22"/>
        </w:rPr>
        <w:t>motion</w:t>
      </w:r>
      <w:proofErr w:type="spellEnd"/>
      <w:r w:rsidRPr="001764E1">
        <w:rPr>
          <w:sz w:val="22"/>
        </w:rPr>
        <w:t>”).</w:t>
      </w:r>
    </w:p>
    <w:p w:rsidR="00000000" w:rsidRPr="001764E1" w:rsidRDefault="00123A92">
      <w:pPr>
        <w:rPr>
          <w:sz w:val="22"/>
        </w:rPr>
      </w:pPr>
    </w:p>
    <w:p w:rsidR="00000000" w:rsidRPr="001764E1" w:rsidRDefault="00123A92">
      <w:pPr>
        <w:rPr>
          <w:sz w:val="22"/>
        </w:rPr>
      </w:pPr>
      <w:r w:rsidRPr="001764E1">
        <w:rPr>
          <w:sz w:val="22"/>
        </w:rPr>
        <w:t>Tworzenie określenia komunikacji wymagało dalszych założeń:</w:t>
      </w:r>
    </w:p>
    <w:p w:rsidR="00000000" w:rsidRPr="001764E1" w:rsidRDefault="00123A92">
      <w:pPr>
        <w:pStyle w:val="ListParagraph"/>
        <w:numPr>
          <w:ilvl w:val="0"/>
          <w:numId w:val="3"/>
        </w:numPr>
        <w:rPr>
          <w:sz w:val="22"/>
        </w:rPr>
      </w:pPr>
      <w:r w:rsidRPr="001764E1">
        <w:rPr>
          <w:sz w:val="22"/>
        </w:rPr>
        <w:t xml:space="preserve">Zwierzę będzie emitowało ciągły sygnał tylko, kiedy napotka odpowiednio bogatą roślinność </w:t>
      </w:r>
    </w:p>
    <w:p w:rsidR="00000000" w:rsidRPr="001764E1" w:rsidRDefault="00123A92">
      <w:pPr>
        <w:pStyle w:val="ListParagraph"/>
        <w:numPr>
          <w:ilvl w:val="0"/>
          <w:numId w:val="3"/>
        </w:numPr>
        <w:rPr>
          <w:sz w:val="22"/>
        </w:rPr>
      </w:pPr>
      <w:r w:rsidRPr="001764E1">
        <w:rPr>
          <w:sz w:val="22"/>
        </w:rPr>
        <w:t>Te sygnały słabną z odległością, poprzez odwrotnie kwadratowy spadek, ale również popr</w:t>
      </w:r>
      <w:r w:rsidRPr="001764E1">
        <w:rPr>
          <w:sz w:val="22"/>
        </w:rPr>
        <w:t>zez spadek spowodowany efektami temperatury powietrza i wilgotnością, które zmieniają się wraz z częstotliwością.</w:t>
      </w:r>
    </w:p>
    <w:p w:rsidR="00000000" w:rsidRPr="001764E1" w:rsidRDefault="00123A92">
      <w:pPr>
        <w:pStyle w:val="ListParagraph"/>
        <w:numPr>
          <w:ilvl w:val="0"/>
          <w:numId w:val="3"/>
        </w:numPr>
        <w:rPr>
          <w:sz w:val="22"/>
        </w:rPr>
      </w:pPr>
      <w:r w:rsidRPr="001764E1">
        <w:rPr>
          <w:sz w:val="22"/>
        </w:rPr>
        <w:t>W reakcji na sygnał, osobnik będzie się poruszał w stronę dźwięku, wyliczonego, jako suma wektorowa dźwięków od innych zwierząt.</w:t>
      </w:r>
    </w:p>
    <w:p w:rsidR="00000000" w:rsidRPr="001764E1" w:rsidRDefault="00123A92">
      <w:pPr>
        <w:rPr>
          <w:sz w:val="22"/>
        </w:rPr>
      </w:pPr>
      <w:r w:rsidRPr="001764E1">
        <w:rPr>
          <w:sz w:val="22"/>
        </w:rPr>
        <w:t>Badacze zasto</w:t>
      </w:r>
      <w:r w:rsidRPr="001764E1">
        <w:rPr>
          <w:sz w:val="22"/>
        </w:rPr>
        <w:t>sowali swój model dla mongolskiej gazeli. Z zdjęć satelity wygenerowali mapę soczystości roślinności. Do kalibracji wielkości „białego szumu”, użyli odpowiednich badań („</w:t>
      </w:r>
      <w:proofErr w:type="spellStart"/>
      <w:r w:rsidRPr="001764E1">
        <w:rPr>
          <w:sz w:val="22"/>
        </w:rPr>
        <w:t>tracking</w:t>
      </w:r>
      <w:proofErr w:type="spellEnd"/>
      <w:r w:rsidRPr="001764E1">
        <w:rPr>
          <w:sz w:val="22"/>
        </w:rPr>
        <w:t xml:space="preserve"> </w:t>
      </w:r>
      <w:proofErr w:type="spellStart"/>
      <w:r w:rsidRPr="001764E1">
        <w:rPr>
          <w:sz w:val="22"/>
        </w:rPr>
        <w:t>studies</w:t>
      </w:r>
      <w:proofErr w:type="spellEnd"/>
      <w:r w:rsidRPr="001764E1">
        <w:rPr>
          <w:sz w:val="22"/>
        </w:rPr>
        <w:t>”). Zakres, w którym mongolskie gazele mogą się komunikować nie był wp</w:t>
      </w:r>
      <w:r w:rsidRPr="001764E1">
        <w:rPr>
          <w:sz w:val="22"/>
        </w:rPr>
        <w:t>rost znany, ale biorąc pod uwagę typowe warunki klimatyczne na otwartym stepowym krajobrazie, badacze mogli powiązać zakres z częstotliwością odgłosów: niższe dźwięki lecą dalej.</w:t>
      </w:r>
    </w:p>
    <w:p w:rsidR="00000000" w:rsidRPr="001764E1" w:rsidRDefault="00123A92">
      <w:pPr>
        <w:rPr>
          <w:sz w:val="22"/>
        </w:rPr>
      </w:pPr>
    </w:p>
    <w:p w:rsidR="00000000" w:rsidRPr="001764E1" w:rsidRDefault="00123A92">
      <w:pPr>
        <w:rPr>
          <w:sz w:val="22"/>
        </w:rPr>
      </w:pPr>
      <w:r w:rsidRPr="001764E1">
        <w:rPr>
          <w:b/>
          <w:sz w:val="22"/>
        </w:rPr>
        <w:t>Przebieg symulacji</w:t>
      </w:r>
    </w:p>
    <w:p w:rsidR="00000000" w:rsidRPr="001764E1" w:rsidRDefault="00123A92">
      <w:pPr>
        <w:rPr>
          <w:sz w:val="22"/>
        </w:rPr>
      </w:pPr>
      <w:r w:rsidRPr="001764E1">
        <w:rPr>
          <w:sz w:val="22"/>
        </w:rPr>
        <w:t xml:space="preserve">Zespół umieścił 500 gazeli w obszarze ok. 100km na 200km </w:t>
      </w:r>
      <w:r w:rsidRPr="001764E1">
        <w:rPr>
          <w:sz w:val="22"/>
        </w:rPr>
        <w:t xml:space="preserve">i zostawił je, aby wędrowały przez miesiąc. Gdy częstotliwość porozumiewania się była wysoka(15.8 kHz) lub niska (0.1 kHz) zwierzęta miały kłopoty ze znalezieniem jedzenia. Do najlepszych wyników (wszystkie zwierzęta znajdują bogatą roślinność w rozsądnym </w:t>
      </w:r>
      <w:r w:rsidRPr="001764E1">
        <w:rPr>
          <w:sz w:val="22"/>
        </w:rPr>
        <w:t>czasie) doszło dla częstotliwości nieco ponad 1 kHz.</w:t>
      </w:r>
    </w:p>
    <w:p w:rsidR="00000000" w:rsidRPr="004D4B84" w:rsidRDefault="00123A92"/>
    <w:p w:rsidR="00000000" w:rsidRPr="004D4B84" w:rsidRDefault="00123A92">
      <w:pPr>
        <w:pStyle w:val="Tytu"/>
        <w:pageBreakBefore/>
        <w:rPr>
          <w:rFonts w:ascii="Times New Roman" w:hAnsi="Times New Roman" w:cs="Times New Roman"/>
        </w:rPr>
      </w:pPr>
      <w:r w:rsidRPr="004D4B84">
        <w:rPr>
          <w:rFonts w:ascii="Times New Roman" w:hAnsi="Times New Roman" w:cs="Times New Roman"/>
        </w:rPr>
        <w:lastRenderedPageBreak/>
        <w:t>Przegląd literatury</w:t>
      </w:r>
    </w:p>
    <w:p w:rsidR="00000000" w:rsidRPr="004D4B84" w:rsidRDefault="00123A92">
      <w:pPr>
        <w:numPr>
          <w:ilvl w:val="0"/>
          <w:numId w:val="10"/>
        </w:numPr>
        <w:rPr>
          <w:sz w:val="22"/>
        </w:rPr>
      </w:pPr>
      <w:proofErr w:type="spellStart"/>
      <w:r w:rsidRPr="004D4B84">
        <w:t>Boids</w:t>
      </w:r>
      <w:proofErr w:type="spellEnd"/>
      <w:r w:rsidRPr="004D4B84">
        <w:t xml:space="preserve">, </w:t>
      </w:r>
    </w:p>
    <w:p w:rsidR="00000000" w:rsidRPr="00DD306E" w:rsidRDefault="00123A92">
      <w:pPr>
        <w:ind w:left="1440"/>
      </w:pPr>
      <w:r w:rsidRPr="004D4B84">
        <w:rPr>
          <w:sz w:val="22"/>
        </w:rPr>
        <w:t>Napisana przez Reynoldsa w Lispie implementacja Algorytmu Stada. Wizualizacje algorytmu można obejrzeć w animacji „</w:t>
      </w:r>
      <w:r w:rsidRPr="004D4B84">
        <w:rPr>
          <w:i/>
          <w:iCs/>
          <w:sz w:val="22"/>
        </w:rPr>
        <w:t xml:space="preserve">Stanley and Stela in </w:t>
      </w:r>
      <w:proofErr w:type="spellStart"/>
      <w:r w:rsidRPr="004D4B84">
        <w:rPr>
          <w:i/>
          <w:iCs/>
          <w:sz w:val="22"/>
        </w:rPr>
        <w:t>Breaking</w:t>
      </w:r>
      <w:proofErr w:type="spellEnd"/>
      <w:r w:rsidRPr="004D4B84">
        <w:rPr>
          <w:i/>
          <w:iCs/>
          <w:sz w:val="22"/>
        </w:rPr>
        <w:t xml:space="preserve"> the </w:t>
      </w:r>
      <w:proofErr w:type="spellStart"/>
      <w:r w:rsidRPr="004D4B84">
        <w:rPr>
          <w:i/>
          <w:iCs/>
          <w:sz w:val="22"/>
        </w:rPr>
        <w:t>Ice</w:t>
      </w:r>
      <w:proofErr w:type="spellEnd"/>
      <w:r w:rsidRPr="004D4B84">
        <w:rPr>
          <w:sz w:val="22"/>
        </w:rPr>
        <w:t>”.</w:t>
      </w:r>
    </w:p>
    <w:p w:rsidR="00000000" w:rsidRPr="00DD306E" w:rsidRDefault="00123A92">
      <w:pPr>
        <w:numPr>
          <w:ilvl w:val="0"/>
          <w:numId w:val="10"/>
        </w:numPr>
        <w:rPr>
          <w:sz w:val="22"/>
          <w:lang w:val="en-US"/>
        </w:rPr>
      </w:pPr>
      <w:proofErr w:type="spellStart"/>
      <w:r w:rsidRPr="004D4B84">
        <w:rPr>
          <w:lang w:val="en-US"/>
        </w:rPr>
        <w:t>Opensteer</w:t>
      </w:r>
      <w:proofErr w:type="spellEnd"/>
      <w:r w:rsidRPr="004D4B84">
        <w:rPr>
          <w:lang w:val="en-US"/>
        </w:rPr>
        <w:t xml:space="preserve">, </w:t>
      </w:r>
      <w:hyperlink r:id="rId15" w:history="1">
        <w:r w:rsidRPr="004D4B84">
          <w:rPr>
            <w:rStyle w:val="Hipercze"/>
          </w:rPr>
          <w:t>http://opensteer.sourceforge.net/</w:t>
        </w:r>
      </w:hyperlink>
    </w:p>
    <w:p w:rsidR="00000000" w:rsidRPr="004D4B84" w:rsidRDefault="00123A92">
      <w:pPr>
        <w:ind w:left="1440"/>
        <w:rPr>
          <w:sz w:val="22"/>
        </w:rPr>
      </w:pPr>
      <w:r w:rsidRPr="004D4B84">
        <w:rPr>
          <w:sz w:val="22"/>
        </w:rPr>
        <w:t xml:space="preserve">Projekt kierowany przez Craiga Reynoldsa. Zawiera implementacje podstawowych zachowań autonomicznych osobników a także wizualizację kilku z nich w </w:t>
      </w:r>
      <w:proofErr w:type="spellStart"/>
      <w:r w:rsidRPr="004D4B84">
        <w:rPr>
          <w:sz w:val="22"/>
        </w:rPr>
        <w:t>OpenGL</w:t>
      </w:r>
      <w:proofErr w:type="spellEnd"/>
      <w:r w:rsidRPr="004D4B84">
        <w:rPr>
          <w:sz w:val="22"/>
        </w:rPr>
        <w:t>.</w:t>
      </w:r>
    </w:p>
    <w:p w:rsidR="00000000" w:rsidRPr="00DD306E" w:rsidRDefault="00123A92">
      <w:pPr>
        <w:ind w:left="1440"/>
      </w:pPr>
      <w:r w:rsidRPr="004D4B84">
        <w:rPr>
          <w:sz w:val="22"/>
        </w:rPr>
        <w:t>Podstawowe zachowania moż</w:t>
      </w:r>
      <w:r w:rsidRPr="004D4B84">
        <w:rPr>
          <w:sz w:val="22"/>
        </w:rPr>
        <w:t xml:space="preserve">na łączyć uzyskując bardziej złożone. Zaimplementowane m. in. </w:t>
      </w:r>
      <w:proofErr w:type="spellStart"/>
      <w:r w:rsidRPr="004D4B84">
        <w:rPr>
          <w:sz w:val="22"/>
        </w:rPr>
        <w:t>flocking</w:t>
      </w:r>
      <w:proofErr w:type="spellEnd"/>
      <w:r w:rsidRPr="004D4B84">
        <w:rPr>
          <w:sz w:val="22"/>
        </w:rPr>
        <w:t>(Algorytm Stada), podążanie, ucieczka, omijanie przeszkód, kolejkowanie, przybywanie.</w:t>
      </w:r>
    </w:p>
    <w:p w:rsidR="00000000" w:rsidRPr="004D4B84" w:rsidRDefault="00123A92">
      <w:pPr>
        <w:numPr>
          <w:ilvl w:val="0"/>
          <w:numId w:val="10"/>
        </w:numPr>
        <w:rPr>
          <w:sz w:val="22"/>
          <w:lang w:val="en-US"/>
        </w:rPr>
      </w:pPr>
      <w:proofErr w:type="spellStart"/>
      <w:r w:rsidRPr="004D4B84">
        <w:rPr>
          <w:lang w:val="en-US"/>
        </w:rPr>
        <w:t>OpenSteerDotnet</w:t>
      </w:r>
      <w:proofErr w:type="spellEnd"/>
      <w:r w:rsidRPr="004D4B84">
        <w:rPr>
          <w:lang w:val="en-US"/>
        </w:rPr>
        <w:t xml:space="preserve">, </w:t>
      </w:r>
      <w:hyperlink r:id="rId16" w:history="1">
        <w:r w:rsidRPr="004D4B84">
          <w:rPr>
            <w:rStyle w:val="Hipercze"/>
          </w:rPr>
          <w:t>http://code.google.com/p/o</w:t>
        </w:r>
        <w:r w:rsidRPr="004D4B84">
          <w:rPr>
            <w:rStyle w:val="Hipercze"/>
          </w:rPr>
          <w:t>pensteerdotnet/</w:t>
        </w:r>
      </w:hyperlink>
    </w:p>
    <w:p w:rsidR="00000000" w:rsidRPr="004D4B84" w:rsidRDefault="00123A92">
      <w:pPr>
        <w:ind w:left="1440"/>
        <w:rPr>
          <w:lang w:val="en-US"/>
        </w:rPr>
      </w:pPr>
      <w:r w:rsidRPr="004D4B84">
        <w:rPr>
          <w:sz w:val="22"/>
          <w:lang w:val="en-US"/>
        </w:rPr>
        <w:t xml:space="preserve">Port </w:t>
      </w:r>
      <w:proofErr w:type="spellStart"/>
      <w:r w:rsidRPr="004D4B84">
        <w:rPr>
          <w:sz w:val="22"/>
          <w:lang w:val="en-US"/>
        </w:rPr>
        <w:t>biblioteki</w:t>
      </w:r>
      <w:proofErr w:type="spellEnd"/>
      <w:r w:rsidRPr="004D4B84">
        <w:rPr>
          <w:sz w:val="22"/>
          <w:lang w:val="en-US"/>
        </w:rPr>
        <w:t xml:space="preserve"> </w:t>
      </w:r>
      <w:proofErr w:type="spellStart"/>
      <w:r w:rsidRPr="004D4B84">
        <w:rPr>
          <w:sz w:val="22"/>
          <w:lang w:val="en-US"/>
        </w:rPr>
        <w:t>Opensteer</w:t>
      </w:r>
      <w:proofErr w:type="spellEnd"/>
      <w:r w:rsidRPr="004D4B84">
        <w:rPr>
          <w:sz w:val="22"/>
          <w:lang w:val="en-US"/>
        </w:rPr>
        <w:t xml:space="preserve"> do .NET</w:t>
      </w:r>
    </w:p>
    <w:p w:rsidR="00000000" w:rsidRPr="004D4B84" w:rsidRDefault="00123A92">
      <w:pPr>
        <w:numPr>
          <w:ilvl w:val="0"/>
          <w:numId w:val="10"/>
        </w:numPr>
        <w:rPr>
          <w:sz w:val="22"/>
          <w:lang w:val="en-US"/>
        </w:rPr>
      </w:pPr>
      <w:proofErr w:type="spellStart"/>
      <w:r w:rsidRPr="004D4B84">
        <w:rPr>
          <w:lang w:val="en-US"/>
        </w:rPr>
        <w:t>Sharpsteer</w:t>
      </w:r>
      <w:proofErr w:type="spellEnd"/>
      <w:r w:rsidRPr="004D4B84">
        <w:rPr>
          <w:lang w:val="en-US"/>
        </w:rPr>
        <w:t xml:space="preserve">, </w:t>
      </w:r>
    </w:p>
    <w:p w:rsidR="00000000" w:rsidRPr="004D4B84" w:rsidRDefault="00123A92">
      <w:pPr>
        <w:ind w:left="1440"/>
        <w:rPr>
          <w:lang w:val="en-US"/>
        </w:rPr>
      </w:pPr>
      <w:r w:rsidRPr="004D4B84">
        <w:rPr>
          <w:sz w:val="22"/>
          <w:lang w:val="en-US"/>
        </w:rPr>
        <w:t xml:space="preserve">Port </w:t>
      </w:r>
      <w:proofErr w:type="spellStart"/>
      <w:r w:rsidRPr="004D4B84">
        <w:rPr>
          <w:sz w:val="22"/>
          <w:lang w:val="en-US"/>
        </w:rPr>
        <w:t>Opensteer</w:t>
      </w:r>
      <w:proofErr w:type="spellEnd"/>
      <w:r w:rsidRPr="004D4B84">
        <w:rPr>
          <w:sz w:val="22"/>
          <w:lang w:val="en-US"/>
        </w:rPr>
        <w:t xml:space="preserve"> do C#.</w:t>
      </w:r>
    </w:p>
    <w:p w:rsidR="00000000" w:rsidRPr="004D4B84" w:rsidRDefault="00123A92">
      <w:pPr>
        <w:numPr>
          <w:ilvl w:val="0"/>
          <w:numId w:val="10"/>
        </w:numPr>
        <w:rPr>
          <w:sz w:val="22"/>
        </w:rPr>
      </w:pPr>
      <w:proofErr w:type="spellStart"/>
      <w:r w:rsidRPr="004D4B84">
        <w:rPr>
          <w:lang w:val="en-US"/>
        </w:rPr>
        <w:t>AIplugin</w:t>
      </w:r>
      <w:proofErr w:type="spellEnd"/>
      <w:r w:rsidRPr="004D4B84">
        <w:rPr>
          <w:lang w:val="en-US"/>
        </w:rPr>
        <w:t xml:space="preserve"> do </w:t>
      </w:r>
      <w:proofErr w:type="spellStart"/>
      <w:r w:rsidRPr="004D4B84">
        <w:rPr>
          <w:lang w:val="en-US"/>
        </w:rPr>
        <w:t>jMonkeyEngine</w:t>
      </w:r>
      <w:proofErr w:type="spellEnd"/>
    </w:p>
    <w:p w:rsidR="00000000" w:rsidRPr="00DD306E" w:rsidRDefault="00123A92">
      <w:pPr>
        <w:ind w:left="1440"/>
      </w:pPr>
      <w:proofErr w:type="spellStart"/>
      <w:r w:rsidRPr="004D4B84">
        <w:rPr>
          <w:sz w:val="22"/>
        </w:rPr>
        <w:t>Plugin</w:t>
      </w:r>
      <w:proofErr w:type="spellEnd"/>
      <w:r w:rsidRPr="004D4B84">
        <w:rPr>
          <w:sz w:val="22"/>
        </w:rPr>
        <w:t xml:space="preserve"> do silnika gier 3D, zawiera podstawowy algorytm stada.</w:t>
      </w:r>
    </w:p>
    <w:p w:rsidR="00000000" w:rsidRPr="00DD306E" w:rsidRDefault="00123A92">
      <w:pPr>
        <w:numPr>
          <w:ilvl w:val="0"/>
          <w:numId w:val="10"/>
        </w:numPr>
        <w:rPr>
          <w:sz w:val="22"/>
          <w:lang w:val="en-US"/>
        </w:rPr>
      </w:pPr>
      <w:proofErr w:type="spellStart"/>
      <w:r w:rsidRPr="004D4B84">
        <w:rPr>
          <w:lang w:val="en-US"/>
        </w:rPr>
        <w:t>PandaSteer</w:t>
      </w:r>
      <w:proofErr w:type="spellEnd"/>
      <w:r w:rsidRPr="004D4B84">
        <w:rPr>
          <w:lang w:val="en-US"/>
        </w:rPr>
        <w:t xml:space="preserve">, </w:t>
      </w:r>
      <w:hyperlink r:id="rId17" w:history="1">
        <w:r w:rsidRPr="004D4B84">
          <w:rPr>
            <w:rStyle w:val="Hipercze"/>
          </w:rPr>
          <w:t>http://pandasteer.so</w:t>
        </w:r>
        <w:r w:rsidRPr="004D4B84">
          <w:rPr>
            <w:rStyle w:val="Hipercze"/>
          </w:rPr>
          <w:t>urceforge.net/</w:t>
        </w:r>
      </w:hyperlink>
    </w:p>
    <w:p w:rsidR="00000000" w:rsidRPr="00DD306E" w:rsidRDefault="00123A92">
      <w:pPr>
        <w:ind w:left="1440"/>
      </w:pPr>
      <w:r w:rsidRPr="004D4B84">
        <w:rPr>
          <w:sz w:val="22"/>
        </w:rPr>
        <w:t xml:space="preserve">Implementacja </w:t>
      </w:r>
      <w:proofErr w:type="spellStart"/>
      <w:r w:rsidRPr="004D4B84">
        <w:rPr>
          <w:sz w:val="22"/>
        </w:rPr>
        <w:t>Opensteer</w:t>
      </w:r>
      <w:proofErr w:type="spellEnd"/>
      <w:r w:rsidRPr="004D4B84">
        <w:rPr>
          <w:sz w:val="22"/>
        </w:rPr>
        <w:t xml:space="preserve"> w </w:t>
      </w:r>
      <w:proofErr w:type="spellStart"/>
      <w:r w:rsidRPr="004D4B84">
        <w:rPr>
          <w:sz w:val="22"/>
        </w:rPr>
        <w:t>Pythonie</w:t>
      </w:r>
      <w:proofErr w:type="spellEnd"/>
      <w:r w:rsidRPr="004D4B84">
        <w:rPr>
          <w:sz w:val="22"/>
        </w:rPr>
        <w:t xml:space="preserve"> z silnikiem gier Panda3D.</w:t>
      </w:r>
    </w:p>
    <w:p w:rsidR="00000000" w:rsidRPr="00DD306E" w:rsidRDefault="00123A92">
      <w:pPr>
        <w:numPr>
          <w:ilvl w:val="0"/>
          <w:numId w:val="10"/>
        </w:numPr>
        <w:rPr>
          <w:sz w:val="22"/>
          <w:lang w:val="en-US"/>
        </w:rPr>
      </w:pPr>
      <w:proofErr w:type="spellStart"/>
      <w:r w:rsidRPr="004D4B84">
        <w:rPr>
          <w:lang w:val="en-US"/>
        </w:rPr>
        <w:t>Steeringbehaviors</w:t>
      </w:r>
      <w:proofErr w:type="spellEnd"/>
      <w:r w:rsidRPr="004D4B84">
        <w:rPr>
          <w:lang w:val="en-US"/>
        </w:rPr>
        <w:t xml:space="preserve">, </w:t>
      </w:r>
      <w:hyperlink r:id="rId18" w:history="1">
        <w:r w:rsidRPr="004D4B84">
          <w:rPr>
            <w:rStyle w:val="Hipercze"/>
          </w:rPr>
          <w:t>http://www.steeringbehaviors.de/</w:t>
        </w:r>
      </w:hyperlink>
    </w:p>
    <w:p w:rsidR="00000000" w:rsidRPr="004D4B84" w:rsidRDefault="00123A92">
      <w:pPr>
        <w:ind w:left="1440"/>
      </w:pPr>
      <w:r w:rsidRPr="004D4B84">
        <w:rPr>
          <w:sz w:val="22"/>
        </w:rPr>
        <w:t>Projekt w Javie, wiele zaimplementowanych zachowań osobników, włączając zachow</w:t>
      </w:r>
      <w:r w:rsidRPr="004D4B84">
        <w:rPr>
          <w:sz w:val="22"/>
        </w:rPr>
        <w:t>ania stadne. GUI umożliwia ręczne dodawanie osobników i przypisywanie im indywidualnie dobranych zachowań.</w:t>
      </w:r>
    </w:p>
    <w:p w:rsidR="00000000" w:rsidRPr="004D4B84" w:rsidRDefault="00123A92">
      <w:pPr>
        <w:numPr>
          <w:ilvl w:val="0"/>
          <w:numId w:val="10"/>
        </w:numPr>
        <w:rPr>
          <w:sz w:val="22"/>
        </w:rPr>
      </w:pPr>
      <w:r w:rsidRPr="004D4B84">
        <w:t xml:space="preserve">(Źródło/cytaty: </w:t>
      </w:r>
      <w:hyperlink r:id="rId19" w:history="1">
        <w:r w:rsidRPr="004D4B84">
          <w:rPr>
            <w:rStyle w:val="Hipercze"/>
          </w:rPr>
          <w:t>http://www.quartetti.net/Chris/papers/flocking/index.html</w:t>
        </w:r>
      </w:hyperlink>
      <w:r w:rsidRPr="004D4B84">
        <w:t xml:space="preserve"> )</w:t>
      </w:r>
    </w:p>
    <w:p w:rsidR="00000000" w:rsidRPr="00DD306E" w:rsidRDefault="00123A92">
      <w:pPr>
        <w:ind w:left="1416"/>
        <w:rPr>
          <w:rStyle w:val="null"/>
        </w:rPr>
      </w:pPr>
      <w:r w:rsidRPr="004D4B84">
        <w:rPr>
          <w:sz w:val="22"/>
        </w:rPr>
        <w:t xml:space="preserve">Projekt dotyczy symulacji ruchu ptaków w stadzie . Cały problem można podzielić na trzy </w:t>
      </w:r>
      <w:proofErr w:type="spellStart"/>
      <w:r w:rsidRPr="004D4B84">
        <w:rPr>
          <w:sz w:val="22"/>
        </w:rPr>
        <w:t>podproblemy</w:t>
      </w:r>
      <w:proofErr w:type="spellEnd"/>
      <w:r w:rsidRPr="004D4B84">
        <w:rPr>
          <w:sz w:val="22"/>
        </w:rPr>
        <w:t>: symulowana percepcja, kontrola zachowań i fizyka lotu.</w:t>
      </w:r>
    </w:p>
    <w:p w:rsidR="00000000" w:rsidRPr="00DD306E" w:rsidRDefault="00123A92">
      <w:pPr>
        <w:numPr>
          <w:ilvl w:val="0"/>
          <w:numId w:val="10"/>
        </w:numPr>
        <w:rPr>
          <w:rStyle w:val="null"/>
          <w:sz w:val="22"/>
          <w:lang w:val="en-US"/>
        </w:rPr>
      </w:pPr>
      <w:proofErr w:type="spellStart"/>
      <w:r w:rsidRPr="004D4B84">
        <w:rPr>
          <w:rStyle w:val="null"/>
          <w:lang w:val="en-US"/>
        </w:rPr>
        <w:t>Bajec</w:t>
      </w:r>
      <w:proofErr w:type="spellEnd"/>
      <w:r w:rsidRPr="004D4B84">
        <w:rPr>
          <w:rStyle w:val="null"/>
          <w:lang w:val="en-US"/>
        </w:rPr>
        <w:t xml:space="preserve"> I. L., "FUZZY MODEL OF BIRD FLOCK FORAGING BEHAVIOR"</w:t>
      </w:r>
    </w:p>
    <w:p w:rsidR="00000000" w:rsidRPr="00DD306E" w:rsidRDefault="00123A92">
      <w:pPr>
        <w:ind w:left="1416"/>
        <w:rPr>
          <w:sz w:val="20"/>
          <w:szCs w:val="22"/>
        </w:rPr>
      </w:pPr>
      <w:r w:rsidRPr="004D4B84">
        <w:rPr>
          <w:rStyle w:val="null"/>
          <w:sz w:val="22"/>
        </w:rPr>
        <w:t>Autor opisuje model zachowania stada pta</w:t>
      </w:r>
      <w:r w:rsidRPr="004D4B84">
        <w:rPr>
          <w:rStyle w:val="null"/>
          <w:sz w:val="22"/>
        </w:rPr>
        <w:t>ków w sytuacji głodu niektórych osobników. Prezentuje wyniki symulacji i wpływ ilości głodnych osobników na ogólny ruch stada.</w:t>
      </w:r>
    </w:p>
    <w:p w:rsidR="00000000" w:rsidRPr="004D4B84" w:rsidRDefault="00123A92">
      <w:pPr>
        <w:pStyle w:val="Nagwek1"/>
        <w:rPr>
          <w:rFonts w:ascii="Times New Roman" w:hAnsi="Times New Roman" w:cs="Times New Roman"/>
          <w:sz w:val="20"/>
          <w:szCs w:val="20"/>
          <w:lang w:val="en-US"/>
        </w:rPr>
      </w:pPr>
      <w:proofErr w:type="spellStart"/>
      <w:r w:rsidRPr="004D4B84">
        <w:rPr>
          <w:rFonts w:ascii="Times New Roman" w:hAnsi="Times New Roman" w:cs="Times New Roman"/>
          <w:sz w:val="20"/>
          <w:szCs w:val="22"/>
          <w:lang w:val="en-US"/>
        </w:rPr>
        <w:t>Bibliografia</w:t>
      </w:r>
      <w:proofErr w:type="spellEnd"/>
    </w:p>
    <w:p w:rsidR="00000000" w:rsidRPr="004D4B84" w:rsidRDefault="00123A92">
      <w:pPr>
        <w:ind w:left="360"/>
        <w:rPr>
          <w:sz w:val="20"/>
          <w:szCs w:val="20"/>
          <w:lang w:val="en-US"/>
        </w:rPr>
      </w:pPr>
      <w:r w:rsidRPr="004D4B84">
        <w:rPr>
          <w:sz w:val="20"/>
          <w:szCs w:val="20"/>
          <w:lang w:val="en-US"/>
        </w:rPr>
        <w:t>[1] Reynolds C. W. "Flocks, Herds, and Schools: A Distributed Behavioral Model"</w:t>
      </w:r>
    </w:p>
    <w:p w:rsidR="00000000" w:rsidRPr="004D4B84" w:rsidRDefault="00123A92">
      <w:pPr>
        <w:ind w:left="360"/>
        <w:rPr>
          <w:sz w:val="20"/>
          <w:szCs w:val="20"/>
          <w:lang w:val="en-US"/>
        </w:rPr>
      </w:pPr>
      <w:r w:rsidRPr="004D4B84">
        <w:rPr>
          <w:sz w:val="20"/>
          <w:szCs w:val="20"/>
          <w:lang w:val="en-US"/>
        </w:rPr>
        <w:t xml:space="preserve">[2] </w:t>
      </w:r>
      <w:proofErr w:type="spellStart"/>
      <w:r w:rsidRPr="004D4B84">
        <w:rPr>
          <w:sz w:val="20"/>
          <w:szCs w:val="20"/>
          <w:lang w:val="en-US"/>
        </w:rPr>
        <w:t>Amkraut</w:t>
      </w:r>
      <w:proofErr w:type="spellEnd"/>
      <w:r w:rsidRPr="004D4B84">
        <w:rPr>
          <w:sz w:val="20"/>
          <w:szCs w:val="20"/>
          <w:lang w:val="en-US"/>
        </w:rPr>
        <w:t>. S. Girard. M., Karl. G.</w:t>
      </w:r>
      <w:r w:rsidRPr="004D4B84">
        <w:rPr>
          <w:sz w:val="20"/>
          <w:szCs w:val="20"/>
          <w:lang w:val="en-US"/>
        </w:rPr>
        <w:t xml:space="preserve"> "Motion studies for a work in progress entitled `</w:t>
      </w:r>
      <w:proofErr w:type="spellStart"/>
      <w:r w:rsidRPr="004D4B84">
        <w:rPr>
          <w:sz w:val="20"/>
          <w:szCs w:val="20"/>
          <w:lang w:val="en-US"/>
        </w:rPr>
        <w:t>Eurythmy</w:t>
      </w:r>
      <w:proofErr w:type="spellEnd"/>
      <w:r w:rsidRPr="004D4B84">
        <w:rPr>
          <w:sz w:val="20"/>
          <w:szCs w:val="20"/>
          <w:lang w:val="en-US"/>
        </w:rPr>
        <w:t>'"</w:t>
      </w:r>
    </w:p>
    <w:p w:rsidR="00000000" w:rsidRPr="004D4B84" w:rsidRDefault="00123A92">
      <w:pPr>
        <w:ind w:left="360"/>
        <w:rPr>
          <w:sz w:val="20"/>
          <w:szCs w:val="20"/>
          <w:lang w:val="en-US"/>
        </w:rPr>
      </w:pPr>
      <w:r w:rsidRPr="004D4B84">
        <w:rPr>
          <w:sz w:val="20"/>
          <w:szCs w:val="20"/>
          <w:lang w:val="en-US"/>
        </w:rPr>
        <w:t>[3] Reynolds C. W. "Steering Behaviors For Autonomous Characters" [http://www.red3d.com/cwr/steer/gdc99/]</w:t>
      </w:r>
    </w:p>
    <w:p w:rsidR="00000000" w:rsidRPr="004D4B84" w:rsidRDefault="00123A92">
      <w:pPr>
        <w:ind w:left="360"/>
        <w:rPr>
          <w:sz w:val="20"/>
          <w:szCs w:val="20"/>
          <w:lang w:val="en-US"/>
        </w:rPr>
      </w:pPr>
      <w:r w:rsidRPr="004D4B84">
        <w:rPr>
          <w:sz w:val="20"/>
          <w:szCs w:val="20"/>
          <w:lang w:val="en-US"/>
        </w:rPr>
        <w:t>[4] Partridge B. L., "The Structure and Function of Fish Schools"</w:t>
      </w:r>
    </w:p>
    <w:p w:rsidR="00000000" w:rsidRPr="004D4B84" w:rsidRDefault="00123A92">
      <w:pPr>
        <w:ind w:left="360"/>
        <w:rPr>
          <w:sz w:val="20"/>
          <w:szCs w:val="20"/>
          <w:lang w:val="en-US"/>
        </w:rPr>
      </w:pPr>
      <w:r w:rsidRPr="004D4B84">
        <w:rPr>
          <w:sz w:val="20"/>
          <w:szCs w:val="20"/>
          <w:lang w:val="en-US"/>
        </w:rPr>
        <w:t>[5] Charles Birch, “ Bi</w:t>
      </w:r>
      <w:r w:rsidRPr="004D4B84">
        <w:rPr>
          <w:sz w:val="20"/>
          <w:szCs w:val="20"/>
          <w:lang w:val="en-US"/>
        </w:rPr>
        <w:t xml:space="preserve">ology and the riddle of LIFE ” </w:t>
      </w:r>
    </w:p>
    <w:p w:rsidR="00000000" w:rsidRPr="004D4B84" w:rsidRDefault="00123A92">
      <w:pPr>
        <w:ind w:left="360"/>
        <w:rPr>
          <w:sz w:val="20"/>
          <w:szCs w:val="20"/>
          <w:lang w:val="en-US"/>
        </w:rPr>
      </w:pPr>
      <w:r w:rsidRPr="004D4B84">
        <w:rPr>
          <w:sz w:val="20"/>
          <w:szCs w:val="20"/>
          <w:lang w:val="en-US"/>
        </w:rPr>
        <w:t xml:space="preserve">[6] </w:t>
      </w:r>
      <w:proofErr w:type="spellStart"/>
      <w:r w:rsidRPr="004D4B84">
        <w:rPr>
          <w:sz w:val="20"/>
          <w:szCs w:val="20"/>
          <w:lang w:val="en-US"/>
        </w:rPr>
        <w:t>Beneš</w:t>
      </w:r>
      <w:proofErr w:type="spellEnd"/>
      <w:r w:rsidRPr="004D4B84">
        <w:rPr>
          <w:sz w:val="20"/>
          <w:szCs w:val="20"/>
          <w:lang w:val="en-US"/>
        </w:rPr>
        <w:t xml:space="preserve"> B., Hartman C., „</w:t>
      </w:r>
      <w:r w:rsidRPr="004D4B84">
        <w:rPr>
          <w:b/>
          <w:sz w:val="20"/>
          <w:szCs w:val="20"/>
          <w:lang w:val="en-US"/>
        </w:rPr>
        <w:t xml:space="preserve">Autonomous </w:t>
      </w:r>
      <w:proofErr w:type="spellStart"/>
      <w:r w:rsidRPr="004D4B84">
        <w:rPr>
          <w:b/>
          <w:sz w:val="20"/>
          <w:szCs w:val="20"/>
          <w:lang w:val="en-US"/>
        </w:rPr>
        <w:t>Boids</w:t>
      </w:r>
      <w:proofErr w:type="spellEnd"/>
      <w:r w:rsidRPr="004D4B84">
        <w:rPr>
          <w:b/>
          <w:sz w:val="20"/>
          <w:szCs w:val="20"/>
          <w:lang w:val="en-US"/>
        </w:rPr>
        <w:t>”</w:t>
      </w:r>
    </w:p>
    <w:p w:rsidR="00000000" w:rsidRPr="004D4B84" w:rsidRDefault="00123A92">
      <w:pPr>
        <w:ind w:left="360"/>
        <w:rPr>
          <w:sz w:val="20"/>
          <w:szCs w:val="20"/>
          <w:lang w:val="en-US"/>
        </w:rPr>
      </w:pPr>
      <w:r w:rsidRPr="004D4B84">
        <w:rPr>
          <w:sz w:val="20"/>
          <w:szCs w:val="20"/>
          <w:lang w:val="en-US"/>
        </w:rPr>
        <w:t>[7]</w:t>
      </w:r>
      <w:r w:rsidRPr="004D4B84">
        <w:rPr>
          <w:b/>
          <w:bCs/>
          <w:sz w:val="20"/>
          <w:szCs w:val="20"/>
          <w:lang w:val="en-US"/>
        </w:rPr>
        <w:t xml:space="preserve"> </w:t>
      </w:r>
      <w:r w:rsidRPr="004D4B84">
        <w:rPr>
          <w:bCs/>
          <w:sz w:val="20"/>
          <w:szCs w:val="20"/>
          <w:lang w:val="en-US"/>
        </w:rPr>
        <w:t xml:space="preserve">Evers C., </w:t>
      </w:r>
      <w:proofErr w:type="spellStart"/>
      <w:r w:rsidRPr="004D4B84">
        <w:rPr>
          <w:bCs/>
          <w:sz w:val="20"/>
          <w:szCs w:val="20"/>
          <w:lang w:val="en-US"/>
        </w:rPr>
        <w:t>Katyal</w:t>
      </w:r>
      <w:proofErr w:type="spellEnd"/>
      <w:r w:rsidRPr="004D4B84">
        <w:rPr>
          <w:sz w:val="20"/>
          <w:szCs w:val="20"/>
          <w:lang w:val="en-US"/>
        </w:rPr>
        <w:t xml:space="preserve"> K. „</w:t>
      </w:r>
      <w:r w:rsidRPr="004D4B84">
        <w:rPr>
          <w:bCs/>
          <w:sz w:val="20"/>
          <w:szCs w:val="20"/>
          <w:lang w:val="en-US"/>
        </w:rPr>
        <w:t>Paradoxes of leadership: contingencies and critical learning</w:t>
      </w:r>
      <w:r w:rsidRPr="004D4B84">
        <w:rPr>
          <w:sz w:val="20"/>
          <w:szCs w:val="20"/>
          <w:lang w:val="en-US"/>
        </w:rPr>
        <w:t>”</w:t>
      </w:r>
    </w:p>
    <w:p w:rsidR="00000000" w:rsidRPr="004D4B84" w:rsidRDefault="00123A92">
      <w:pPr>
        <w:ind w:left="360"/>
        <w:rPr>
          <w:sz w:val="20"/>
          <w:szCs w:val="20"/>
          <w:lang w:val="en-US"/>
        </w:rPr>
      </w:pPr>
      <w:r w:rsidRPr="004D4B84">
        <w:rPr>
          <w:sz w:val="20"/>
          <w:szCs w:val="20"/>
          <w:lang w:val="en-US"/>
        </w:rPr>
        <w:t xml:space="preserve">[8]“Shoaling and schooling” - </w:t>
      </w:r>
      <w:hyperlink r:id="rId20" w:history="1">
        <w:r w:rsidRPr="004D4B84">
          <w:rPr>
            <w:rStyle w:val="Hipercze"/>
            <w:sz w:val="20"/>
            <w:szCs w:val="20"/>
          </w:rPr>
          <w:t>http://en.wikipedia.org/wiki/Shoaling_and_schooling</w:t>
        </w:r>
      </w:hyperlink>
      <w:r w:rsidRPr="004D4B84">
        <w:rPr>
          <w:sz w:val="20"/>
          <w:szCs w:val="20"/>
          <w:lang w:val="en-US"/>
        </w:rPr>
        <w:t xml:space="preserve"> </w:t>
      </w:r>
    </w:p>
    <w:p w:rsidR="00000000" w:rsidRPr="004D4B84" w:rsidRDefault="00123A92">
      <w:pPr>
        <w:ind w:left="360"/>
        <w:rPr>
          <w:color w:val="000000"/>
          <w:sz w:val="20"/>
          <w:szCs w:val="20"/>
          <w:lang w:val="en-US"/>
        </w:rPr>
      </w:pPr>
      <w:r w:rsidRPr="004D4B84">
        <w:rPr>
          <w:sz w:val="20"/>
          <w:szCs w:val="20"/>
          <w:lang w:val="en-US"/>
        </w:rPr>
        <w:t xml:space="preserve">[9]“What Makes a Robot Fish Attractive? (Hint: It’s in the Moves)” - </w:t>
      </w:r>
      <w:hyperlink r:id="rId21" w:history="1">
        <w:r w:rsidRPr="004D4B84">
          <w:rPr>
            <w:rStyle w:val="Hipercze"/>
            <w:sz w:val="20"/>
            <w:szCs w:val="20"/>
          </w:rPr>
          <w:t>http://www.poly.edu/</w:t>
        </w:r>
        <w:r w:rsidRPr="004D4B84">
          <w:rPr>
            <w:rStyle w:val="Hipercze"/>
            <w:sz w:val="20"/>
            <w:szCs w:val="20"/>
          </w:rPr>
          <w:t>press-release/2012/03/01/what-makes-robot-fish-attractive-hint-its-moves</w:t>
        </w:r>
      </w:hyperlink>
      <w:r w:rsidRPr="004D4B84">
        <w:rPr>
          <w:sz w:val="20"/>
          <w:szCs w:val="20"/>
          <w:lang w:val="en-US"/>
        </w:rPr>
        <w:t xml:space="preserve"> </w:t>
      </w:r>
    </w:p>
    <w:p w:rsidR="00000000" w:rsidRPr="004D4B84" w:rsidRDefault="00123A92">
      <w:pPr>
        <w:ind w:left="360"/>
        <w:rPr>
          <w:color w:val="000000"/>
          <w:sz w:val="20"/>
          <w:szCs w:val="20"/>
          <w:lang w:val="en-US"/>
        </w:rPr>
      </w:pPr>
      <w:r w:rsidRPr="004D4B84">
        <w:rPr>
          <w:color w:val="000000"/>
          <w:sz w:val="20"/>
          <w:szCs w:val="20"/>
          <w:lang w:val="en-US"/>
        </w:rPr>
        <w:t>[10]</w:t>
      </w:r>
      <w:r w:rsidRPr="004D4B84">
        <w:rPr>
          <w:bCs/>
          <w:color w:val="000000"/>
          <w:sz w:val="20"/>
          <w:szCs w:val="20"/>
          <w:lang w:val="en-US"/>
        </w:rPr>
        <w:t>”</w:t>
      </w:r>
      <w:bookmarkStart w:id="0" w:name="firstHeading"/>
      <w:bookmarkEnd w:id="0"/>
      <w:r w:rsidRPr="004D4B84">
        <w:rPr>
          <w:bCs/>
          <w:color w:val="000000"/>
          <w:sz w:val="20"/>
          <w:szCs w:val="20"/>
          <w:lang w:val="en"/>
        </w:rPr>
        <w:t>Selfish herd theory</w:t>
      </w:r>
      <w:r w:rsidRPr="004D4B84">
        <w:rPr>
          <w:bCs/>
          <w:color w:val="000000"/>
          <w:sz w:val="20"/>
          <w:szCs w:val="20"/>
          <w:lang w:val="en-US"/>
        </w:rPr>
        <w:t>”</w:t>
      </w:r>
      <w:r w:rsidRPr="004D4B84">
        <w:rPr>
          <w:b/>
          <w:bCs/>
          <w:color w:val="000000"/>
          <w:sz w:val="20"/>
          <w:szCs w:val="20"/>
          <w:lang w:val="en-US"/>
        </w:rPr>
        <w:t xml:space="preserve"> </w:t>
      </w:r>
      <w:r w:rsidRPr="004D4B84">
        <w:rPr>
          <w:color w:val="000000"/>
          <w:sz w:val="20"/>
          <w:szCs w:val="20"/>
          <w:lang w:val="en-US"/>
        </w:rPr>
        <w:t xml:space="preserve">- </w:t>
      </w:r>
      <w:hyperlink r:id="rId22" w:history="1">
        <w:r w:rsidRPr="004D4B84">
          <w:rPr>
            <w:rStyle w:val="Hipercze"/>
            <w:sz w:val="20"/>
            <w:szCs w:val="20"/>
          </w:rPr>
          <w:t>http://en.wikipedia.org/wiki/Encounter_dilution</w:t>
        </w:r>
      </w:hyperlink>
      <w:r w:rsidRPr="004D4B84">
        <w:rPr>
          <w:color w:val="2300DC"/>
          <w:sz w:val="20"/>
          <w:szCs w:val="20"/>
          <w:lang w:val="en-US"/>
        </w:rPr>
        <w:t xml:space="preserve"> </w:t>
      </w:r>
    </w:p>
    <w:p w:rsidR="00000000" w:rsidRPr="004D4B84" w:rsidRDefault="00123A92">
      <w:pPr>
        <w:ind w:left="360"/>
        <w:rPr>
          <w:color w:val="000000"/>
          <w:sz w:val="20"/>
          <w:szCs w:val="20"/>
          <w:lang w:val="en-US"/>
        </w:rPr>
      </w:pPr>
      <w:r w:rsidRPr="004D4B84">
        <w:rPr>
          <w:color w:val="000000"/>
          <w:sz w:val="20"/>
          <w:szCs w:val="20"/>
          <w:lang w:val="en-US"/>
        </w:rPr>
        <w:t>[11]</w:t>
      </w:r>
      <w:r w:rsidRPr="004D4B84">
        <w:rPr>
          <w:b/>
          <w:bCs/>
          <w:color w:val="000000"/>
          <w:sz w:val="20"/>
          <w:szCs w:val="20"/>
          <w:lang w:val="en-US"/>
        </w:rPr>
        <w:t xml:space="preserve"> </w:t>
      </w:r>
      <w:r w:rsidRPr="004D4B84">
        <w:rPr>
          <w:bCs/>
          <w:color w:val="000000"/>
          <w:sz w:val="20"/>
          <w:szCs w:val="20"/>
          <w:lang w:val="en-US"/>
        </w:rPr>
        <w:t xml:space="preserve">Michael D. Breed  „Animal </w:t>
      </w:r>
      <w:proofErr w:type="spellStart"/>
      <w:r w:rsidRPr="004D4B84">
        <w:rPr>
          <w:bCs/>
          <w:color w:val="000000"/>
          <w:sz w:val="20"/>
          <w:szCs w:val="20"/>
          <w:lang w:val="en-US"/>
        </w:rPr>
        <w:t>Behaviour</w:t>
      </w:r>
      <w:proofErr w:type="spellEnd"/>
      <w:r w:rsidRPr="004D4B84">
        <w:rPr>
          <w:bCs/>
          <w:color w:val="000000"/>
          <w:sz w:val="20"/>
          <w:szCs w:val="20"/>
          <w:lang w:val="en-US"/>
        </w:rPr>
        <w:t xml:space="preserve">” </w:t>
      </w:r>
      <w:r w:rsidRPr="004D4B84">
        <w:rPr>
          <w:b/>
          <w:bCs/>
          <w:color w:val="000000"/>
          <w:sz w:val="20"/>
          <w:szCs w:val="20"/>
          <w:lang w:val="en-US"/>
        </w:rPr>
        <w:t>-</w:t>
      </w:r>
      <w:r w:rsidRPr="004D4B84">
        <w:rPr>
          <w:color w:val="000000"/>
          <w:sz w:val="20"/>
          <w:szCs w:val="20"/>
          <w:lang w:val="en-US"/>
        </w:rPr>
        <w:t xml:space="preserve"> </w:t>
      </w:r>
      <w:hyperlink r:id="rId23" w:history="1">
        <w:r w:rsidRPr="004D4B84">
          <w:rPr>
            <w:rStyle w:val="Hipercze"/>
            <w:sz w:val="20"/>
            <w:szCs w:val="20"/>
          </w:rPr>
          <w:t>http://www.animalbehavioronline.com/chaptertemplate.html</w:t>
        </w:r>
      </w:hyperlink>
      <w:r w:rsidRPr="004D4B84">
        <w:rPr>
          <w:color w:val="FF0000"/>
          <w:sz w:val="20"/>
          <w:szCs w:val="20"/>
          <w:lang w:val="en-US"/>
        </w:rPr>
        <w:t xml:space="preserve"> </w:t>
      </w:r>
    </w:p>
    <w:p w:rsidR="00000000" w:rsidRPr="004D4B84" w:rsidRDefault="00123A92">
      <w:pPr>
        <w:ind w:left="360"/>
        <w:rPr>
          <w:bCs/>
          <w:color w:val="000000"/>
          <w:sz w:val="20"/>
          <w:szCs w:val="20"/>
          <w:lang w:val="en-US"/>
        </w:rPr>
      </w:pPr>
      <w:r w:rsidRPr="004D4B84">
        <w:rPr>
          <w:color w:val="000000"/>
          <w:sz w:val="20"/>
          <w:szCs w:val="20"/>
          <w:lang w:val="en-US"/>
        </w:rPr>
        <w:t xml:space="preserve">[12] </w:t>
      </w:r>
      <w:r w:rsidRPr="004D4B84">
        <w:rPr>
          <w:bCs/>
          <w:color w:val="000000"/>
          <w:sz w:val="20"/>
          <w:szCs w:val="20"/>
          <w:lang w:val="en-US"/>
        </w:rPr>
        <w:t xml:space="preserve">Physics 6, 68 (2013) </w:t>
      </w:r>
    </w:p>
    <w:p w:rsidR="00000000" w:rsidRPr="00DD306E" w:rsidRDefault="00123A92">
      <w:pPr>
        <w:ind w:left="360"/>
        <w:rPr>
          <w:lang w:val="en-US"/>
        </w:rPr>
      </w:pPr>
      <w:r w:rsidRPr="004D4B84">
        <w:rPr>
          <w:bCs/>
          <w:color w:val="000000"/>
          <w:sz w:val="20"/>
          <w:szCs w:val="20"/>
          <w:lang w:val="en-US"/>
        </w:rPr>
        <w:t>„</w:t>
      </w:r>
      <w:r w:rsidRPr="004D4B84">
        <w:rPr>
          <w:bCs/>
          <w:color w:val="000000"/>
          <w:sz w:val="20"/>
          <w:szCs w:val="20"/>
          <w:lang w:val="en-US"/>
        </w:rPr>
        <w:t xml:space="preserve">Focus: Animal Communication Could Support Efficient Foraging” - David Lindley - </w:t>
      </w:r>
    </w:p>
    <w:p w:rsidR="00000000" w:rsidRPr="004D4B84" w:rsidRDefault="00123A92">
      <w:pPr>
        <w:ind w:left="360"/>
        <w:rPr>
          <w:bCs/>
          <w:color w:val="000000"/>
          <w:sz w:val="20"/>
          <w:szCs w:val="20"/>
          <w:lang w:val="en-US"/>
        </w:rPr>
      </w:pPr>
      <w:hyperlink r:id="rId24" w:history="1">
        <w:r w:rsidRPr="004D4B84">
          <w:rPr>
            <w:rStyle w:val="Hipercze"/>
            <w:sz w:val="20"/>
            <w:szCs w:val="20"/>
          </w:rPr>
          <w:t>http://physics.aps.org/articles/v6/68</w:t>
        </w:r>
      </w:hyperlink>
      <w:r w:rsidRPr="004D4B84">
        <w:rPr>
          <w:color w:val="FF0000"/>
          <w:sz w:val="20"/>
          <w:szCs w:val="20"/>
          <w:lang w:val="en-US"/>
        </w:rPr>
        <w:t xml:space="preserve"> </w:t>
      </w:r>
    </w:p>
    <w:p w:rsidR="00000000" w:rsidRPr="004D4B84" w:rsidRDefault="00123A92">
      <w:pPr>
        <w:ind w:left="360"/>
        <w:rPr>
          <w:sz w:val="20"/>
          <w:szCs w:val="20"/>
          <w:lang w:val="en-US"/>
        </w:rPr>
      </w:pPr>
      <w:r w:rsidRPr="004D4B84">
        <w:rPr>
          <w:bCs/>
          <w:color w:val="000000"/>
          <w:sz w:val="20"/>
          <w:szCs w:val="20"/>
          <w:lang w:val="en-US"/>
        </w:rPr>
        <w:t xml:space="preserve">[13]”Collective animal </w:t>
      </w:r>
      <w:proofErr w:type="spellStart"/>
      <w:r w:rsidRPr="004D4B84">
        <w:rPr>
          <w:bCs/>
          <w:color w:val="000000"/>
          <w:sz w:val="20"/>
          <w:szCs w:val="20"/>
          <w:lang w:val="en-US"/>
        </w:rPr>
        <w:t>behaviour</w:t>
      </w:r>
      <w:proofErr w:type="spellEnd"/>
      <w:r w:rsidRPr="004D4B84">
        <w:rPr>
          <w:bCs/>
          <w:color w:val="000000"/>
          <w:sz w:val="20"/>
          <w:szCs w:val="20"/>
          <w:lang w:val="en-US"/>
        </w:rPr>
        <w:t>” -</w:t>
      </w:r>
      <w:r w:rsidRPr="004D4B84">
        <w:rPr>
          <w:color w:val="FF0000"/>
          <w:sz w:val="20"/>
          <w:szCs w:val="20"/>
          <w:lang w:val="en-US"/>
        </w:rPr>
        <w:t xml:space="preserve"> </w:t>
      </w:r>
      <w:hyperlink r:id="rId25" w:anchor="Protection_from_predators" w:history="1">
        <w:r w:rsidRPr="004D4B84">
          <w:rPr>
            <w:rStyle w:val="Hipercze"/>
            <w:sz w:val="20"/>
            <w:szCs w:val="20"/>
          </w:rPr>
          <w:t>http://en.wikipedia.org/wiki/Collecti</w:t>
        </w:r>
        <w:r w:rsidRPr="004D4B84">
          <w:rPr>
            <w:rStyle w:val="Hipercze"/>
            <w:sz w:val="20"/>
            <w:szCs w:val="20"/>
          </w:rPr>
          <w:t>ve_animal_behavior#Protection_from_predators</w:t>
        </w:r>
      </w:hyperlink>
    </w:p>
    <w:p w:rsidR="00000000" w:rsidRPr="004D4B84" w:rsidRDefault="00123A92">
      <w:pPr>
        <w:ind w:left="360"/>
        <w:rPr>
          <w:sz w:val="20"/>
          <w:szCs w:val="22"/>
          <w:lang w:val="en-US"/>
        </w:rPr>
      </w:pPr>
      <w:r w:rsidRPr="004D4B84">
        <w:rPr>
          <w:sz w:val="20"/>
          <w:szCs w:val="20"/>
          <w:lang w:val="en-US"/>
        </w:rPr>
        <w:t xml:space="preserve">[14] </w:t>
      </w:r>
      <w:proofErr w:type="spellStart"/>
      <w:r w:rsidRPr="004D4B84">
        <w:rPr>
          <w:sz w:val="20"/>
          <w:szCs w:val="20"/>
          <w:lang w:val="en-US"/>
        </w:rPr>
        <w:t>Hemelrijk</w:t>
      </w:r>
      <w:proofErr w:type="spellEnd"/>
      <w:r w:rsidRPr="004D4B84">
        <w:rPr>
          <w:sz w:val="20"/>
          <w:szCs w:val="20"/>
          <w:lang w:val="en-US"/>
        </w:rPr>
        <w:t xml:space="preserve"> C. K., </w:t>
      </w:r>
      <w:proofErr w:type="spellStart"/>
      <w:r w:rsidRPr="004D4B84">
        <w:rPr>
          <w:sz w:val="20"/>
          <w:szCs w:val="20"/>
          <w:lang w:val="en-US"/>
        </w:rPr>
        <w:t>Hildenbrandt</w:t>
      </w:r>
      <w:proofErr w:type="spellEnd"/>
      <w:r w:rsidRPr="004D4B84">
        <w:rPr>
          <w:sz w:val="20"/>
          <w:szCs w:val="20"/>
          <w:lang w:val="en-US"/>
        </w:rPr>
        <w:t xml:space="preserve"> H. ” Some Causes of the Variable Shape of Flocks of Birds”</w:t>
      </w:r>
    </w:p>
    <w:p w:rsidR="00000000" w:rsidRPr="004D4B84" w:rsidRDefault="00123A92">
      <w:pPr>
        <w:ind w:left="360"/>
        <w:rPr>
          <w:sz w:val="20"/>
          <w:szCs w:val="22"/>
          <w:lang w:val="en-US"/>
        </w:rPr>
      </w:pPr>
      <w:r w:rsidRPr="004D4B84">
        <w:rPr>
          <w:sz w:val="20"/>
          <w:szCs w:val="22"/>
          <w:lang w:val="en-US"/>
        </w:rPr>
        <w:t xml:space="preserve">[15] G. Young, L. </w:t>
      </w:r>
      <w:proofErr w:type="spellStart"/>
      <w:r w:rsidRPr="004D4B84">
        <w:rPr>
          <w:sz w:val="20"/>
          <w:szCs w:val="22"/>
          <w:lang w:val="en-US"/>
        </w:rPr>
        <w:t>Scardovi</w:t>
      </w:r>
      <w:proofErr w:type="spellEnd"/>
      <w:r w:rsidRPr="004D4B84">
        <w:rPr>
          <w:sz w:val="20"/>
          <w:szCs w:val="22"/>
          <w:lang w:val="en-US"/>
        </w:rPr>
        <w:t xml:space="preserve"> </w:t>
      </w:r>
      <w:proofErr w:type="spellStart"/>
      <w:r w:rsidRPr="004D4B84">
        <w:rPr>
          <w:sz w:val="20"/>
          <w:szCs w:val="22"/>
          <w:lang w:val="en-US"/>
        </w:rPr>
        <w:t>i</w:t>
      </w:r>
      <w:proofErr w:type="spellEnd"/>
      <w:r w:rsidRPr="004D4B84">
        <w:rPr>
          <w:sz w:val="20"/>
          <w:szCs w:val="22"/>
          <w:lang w:val="en-US"/>
        </w:rPr>
        <w:t xml:space="preserve"> </w:t>
      </w:r>
      <w:proofErr w:type="spellStart"/>
      <w:r w:rsidRPr="004D4B84">
        <w:rPr>
          <w:sz w:val="20"/>
          <w:szCs w:val="22"/>
          <w:lang w:val="en-US"/>
        </w:rPr>
        <w:t>inni</w:t>
      </w:r>
      <w:proofErr w:type="spellEnd"/>
      <w:r w:rsidRPr="004D4B84">
        <w:rPr>
          <w:sz w:val="20"/>
          <w:szCs w:val="22"/>
          <w:lang w:val="en-US"/>
        </w:rPr>
        <w:t xml:space="preserve"> “Starling Flock Networks Manage Uncertainty in Consensus at Low Cost”</w:t>
      </w:r>
    </w:p>
    <w:p w:rsidR="00000000" w:rsidRPr="004D4B84" w:rsidRDefault="00123A92">
      <w:pPr>
        <w:ind w:left="360"/>
        <w:rPr>
          <w:sz w:val="20"/>
          <w:szCs w:val="22"/>
          <w:lang w:val="en-US"/>
        </w:rPr>
      </w:pPr>
    </w:p>
    <w:p w:rsidR="00000000" w:rsidRPr="004D4B84" w:rsidRDefault="00123A92">
      <w:pPr>
        <w:pStyle w:val="Tytu"/>
        <w:pageBreakBefore/>
        <w:rPr>
          <w:rFonts w:ascii="Times New Roman" w:hAnsi="Times New Roman" w:cs="Times New Roman"/>
        </w:rPr>
      </w:pPr>
      <w:r w:rsidRPr="004D4B84">
        <w:rPr>
          <w:rFonts w:ascii="Times New Roman" w:hAnsi="Times New Roman" w:cs="Times New Roman"/>
        </w:rPr>
        <w:lastRenderedPageBreak/>
        <w:t>Proponowany</w:t>
      </w:r>
      <w:r w:rsidRPr="004D4B84">
        <w:rPr>
          <w:rFonts w:ascii="Times New Roman" w:hAnsi="Times New Roman" w:cs="Times New Roman"/>
        </w:rPr>
        <w:t xml:space="preserve"> model zjawiska</w:t>
      </w:r>
    </w:p>
    <w:p w:rsidR="00000000" w:rsidRPr="004D4B84" w:rsidRDefault="00123A92">
      <w:pPr>
        <w:pStyle w:val="Nagwek1"/>
        <w:rPr>
          <w:rFonts w:ascii="Times New Roman" w:hAnsi="Times New Roman" w:cs="Times New Roman"/>
        </w:rPr>
      </w:pPr>
      <w:r w:rsidRPr="004D4B84">
        <w:rPr>
          <w:rFonts w:ascii="Times New Roman" w:hAnsi="Times New Roman" w:cs="Times New Roman"/>
        </w:rPr>
        <w:t xml:space="preserve">Cele modelu: </w:t>
      </w:r>
    </w:p>
    <w:p w:rsidR="00000000" w:rsidRPr="004D4B84" w:rsidRDefault="00123A92">
      <w:pPr>
        <w:ind w:left="360"/>
      </w:pPr>
    </w:p>
    <w:p w:rsidR="00000000" w:rsidRPr="004D4B84" w:rsidRDefault="003A5623">
      <w:pPr>
        <w:ind w:left="360"/>
      </w:pPr>
      <w:r w:rsidRPr="004D4B84">
        <w:rPr>
          <w:noProof/>
          <w:lang w:eastAsia="pl-PL"/>
        </w:rPr>
        <w:drawing>
          <wp:anchor distT="0" distB="0" distL="0" distR="0" simplePos="0" relativeHeight="251671040" behindDoc="0" locked="0" layoutInCell="1" allowOverlap="1" wp14:anchorId="7580A910" wp14:editId="63E2CDC9">
            <wp:simplePos x="0" y="0"/>
            <wp:positionH relativeFrom="column">
              <wp:posOffset>1365885</wp:posOffset>
            </wp:positionH>
            <wp:positionV relativeFrom="paragraph">
              <wp:posOffset>22225</wp:posOffset>
            </wp:positionV>
            <wp:extent cx="2955290" cy="4265295"/>
            <wp:effectExtent l="0" t="0" r="0" b="1905"/>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5290" cy="42652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Pr="004D4B84" w:rsidRDefault="00123A92">
      <w:pPr>
        <w:ind w:left="360"/>
      </w:pPr>
    </w:p>
    <w:p w:rsidR="00000000" w:rsidRPr="004D4B84" w:rsidRDefault="00123A92">
      <w:pPr>
        <w:ind w:left="360"/>
      </w:pPr>
    </w:p>
    <w:p w:rsidR="00000000" w:rsidRPr="00DD306E" w:rsidRDefault="00123A92">
      <w:pPr>
        <w:rPr>
          <w:color w:val="000000"/>
          <w:sz w:val="22"/>
        </w:rPr>
      </w:pPr>
      <w:r w:rsidRPr="00DD306E">
        <w:rPr>
          <w:color w:val="000000"/>
          <w:sz w:val="22"/>
        </w:rPr>
        <w:t>Pozostałe parametry (możliwe do zmiany w trakcie działania symulacji)</w:t>
      </w:r>
    </w:p>
    <w:p w:rsidR="00000000" w:rsidRPr="00DD306E" w:rsidRDefault="00123A92">
      <w:pPr>
        <w:rPr>
          <w:color w:val="000000"/>
          <w:sz w:val="22"/>
        </w:rPr>
      </w:pPr>
      <w:r w:rsidRPr="00DD306E">
        <w:rPr>
          <w:color w:val="000000"/>
          <w:sz w:val="22"/>
        </w:rPr>
        <w:t>(Opis działania znajduje się w części implementacyjnej)</w:t>
      </w:r>
    </w:p>
    <w:p w:rsidR="00DD306E" w:rsidRPr="004D4B84" w:rsidRDefault="00DD306E">
      <w:pPr>
        <w:rPr>
          <w:b/>
          <w:bCs/>
          <w:color w:val="80000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117"/>
        <w:gridCol w:w="10"/>
        <w:gridCol w:w="3110"/>
        <w:gridCol w:w="3125"/>
        <w:gridCol w:w="34"/>
        <w:gridCol w:w="20"/>
      </w:tblGrid>
      <w:tr w:rsidR="00000000" w:rsidRPr="004D4B84">
        <w:tc>
          <w:tcPr>
            <w:tcW w:w="3117" w:type="dxa"/>
            <w:tcBorders>
              <w:top w:val="single" w:sz="8" w:space="0" w:color="000080"/>
              <w:left w:val="single" w:sz="8" w:space="0" w:color="000080"/>
              <w:bottom w:val="single" w:sz="8" w:space="0" w:color="000080"/>
            </w:tcBorders>
            <w:shd w:val="clear" w:color="auto" w:fill="auto"/>
          </w:tcPr>
          <w:p w:rsidR="00000000" w:rsidRPr="004D4B84" w:rsidRDefault="00123A92">
            <w:pPr>
              <w:pStyle w:val="Zawartotabeli"/>
              <w:rPr>
                <w:b/>
                <w:bCs/>
                <w:color w:val="800000"/>
              </w:rPr>
            </w:pPr>
            <w:r w:rsidRPr="004D4B84">
              <w:rPr>
                <w:b/>
                <w:bCs/>
                <w:color w:val="800000"/>
              </w:rPr>
              <w:t>Symulacji - podstawowe</w:t>
            </w:r>
          </w:p>
        </w:tc>
        <w:tc>
          <w:tcPr>
            <w:tcW w:w="3120" w:type="dxa"/>
            <w:gridSpan w:val="2"/>
            <w:tcBorders>
              <w:top w:val="single" w:sz="8" w:space="0" w:color="000080"/>
              <w:left w:val="single" w:sz="8" w:space="0" w:color="000080"/>
              <w:bottom w:val="single" w:sz="8" w:space="0" w:color="000080"/>
            </w:tcBorders>
            <w:shd w:val="clear" w:color="auto" w:fill="auto"/>
          </w:tcPr>
          <w:p w:rsidR="00000000" w:rsidRPr="004D4B84" w:rsidRDefault="00123A92">
            <w:pPr>
              <w:pStyle w:val="Zawartotabeli"/>
              <w:rPr>
                <w:b/>
                <w:bCs/>
                <w:color w:val="800000"/>
              </w:rPr>
            </w:pPr>
            <w:r w:rsidRPr="004D4B84">
              <w:rPr>
                <w:b/>
                <w:bCs/>
                <w:color w:val="800000"/>
              </w:rPr>
              <w:t>Symulacji - zaawansowane</w:t>
            </w:r>
          </w:p>
        </w:tc>
        <w:tc>
          <w:tcPr>
            <w:tcW w:w="3179" w:type="dxa"/>
            <w:gridSpan w:val="3"/>
            <w:tcBorders>
              <w:top w:val="single" w:sz="8" w:space="0" w:color="000080"/>
              <w:left w:val="single" w:sz="8" w:space="0" w:color="000080"/>
              <w:bottom w:val="single" w:sz="8" w:space="0" w:color="000080"/>
              <w:right w:val="single" w:sz="8" w:space="0" w:color="000080"/>
            </w:tcBorders>
            <w:shd w:val="clear" w:color="auto" w:fill="auto"/>
          </w:tcPr>
          <w:p w:rsidR="00000000" w:rsidRPr="004D4B84" w:rsidRDefault="00123A92">
            <w:pPr>
              <w:pStyle w:val="Zawartotabeli"/>
            </w:pPr>
            <w:r w:rsidRPr="004D4B84">
              <w:rPr>
                <w:b/>
                <w:bCs/>
                <w:color w:val="800000"/>
              </w:rPr>
              <w:t>Sterowania</w:t>
            </w:r>
          </w:p>
        </w:tc>
      </w:tr>
      <w:tr w:rsidR="00000000"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000000" w:rsidRPr="00DD306E" w:rsidRDefault="00123A92">
            <w:pPr>
              <w:pStyle w:val="Zawartotabeli"/>
              <w:rPr>
                <w:sz w:val="22"/>
              </w:rPr>
            </w:pPr>
            <w:proofErr w:type="spellStart"/>
            <w:r w:rsidRPr="00DD306E">
              <w:rPr>
                <w:sz w:val="22"/>
              </w:rPr>
              <w:t>Alignment</w:t>
            </w:r>
            <w:proofErr w:type="spellEnd"/>
          </w:p>
        </w:tc>
        <w:tc>
          <w:tcPr>
            <w:tcW w:w="3120" w:type="dxa"/>
            <w:gridSpan w:val="2"/>
            <w:tcBorders>
              <w:left w:val="single" w:sz="1" w:space="0" w:color="000080"/>
              <w:bottom w:val="single" w:sz="1" w:space="0" w:color="000080"/>
            </w:tcBorders>
            <w:shd w:val="clear" w:color="auto" w:fill="auto"/>
          </w:tcPr>
          <w:p w:rsidR="00000000" w:rsidRPr="00DD306E" w:rsidRDefault="00123A92">
            <w:pPr>
              <w:pStyle w:val="Zawartotabeli"/>
              <w:rPr>
                <w:sz w:val="22"/>
              </w:rPr>
            </w:pPr>
            <w:proofErr w:type="spellStart"/>
            <w:r w:rsidRPr="00DD306E">
              <w:rPr>
                <w:sz w:val="22"/>
              </w:rPr>
              <w:t>Follow</w:t>
            </w:r>
            <w:proofErr w:type="spellEnd"/>
            <w:r w:rsidRPr="00DD306E">
              <w:rPr>
                <w:sz w:val="22"/>
              </w:rPr>
              <w:t xml:space="preserve"> leader</w:t>
            </w:r>
          </w:p>
        </w:tc>
        <w:tc>
          <w:tcPr>
            <w:tcW w:w="3125" w:type="dxa"/>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Liderzy - zachowania</w:t>
            </w:r>
          </w:p>
        </w:tc>
        <w:tc>
          <w:tcPr>
            <w:tcW w:w="54" w:type="dxa"/>
            <w:gridSpan w:val="2"/>
            <w:tcBorders>
              <w:left w:val="single" w:sz="1" w:space="0" w:color="000080"/>
            </w:tcBorders>
            <w:shd w:val="clear" w:color="auto" w:fill="auto"/>
          </w:tcPr>
          <w:p w:rsidR="00000000" w:rsidRPr="00DD306E" w:rsidRDefault="00123A92">
            <w:pPr>
              <w:snapToGrid w:val="0"/>
              <w:rPr>
                <w:sz w:val="22"/>
              </w:rPr>
            </w:pPr>
          </w:p>
        </w:tc>
      </w:tr>
      <w:tr w:rsidR="00000000"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000000" w:rsidRPr="00DD306E" w:rsidRDefault="00123A92">
            <w:pPr>
              <w:pStyle w:val="Zawartotabeli"/>
              <w:rPr>
                <w:sz w:val="22"/>
              </w:rPr>
            </w:pPr>
            <w:proofErr w:type="spellStart"/>
            <w:r w:rsidRPr="00DD306E">
              <w:rPr>
                <w:sz w:val="22"/>
              </w:rPr>
              <w:t>Separate</w:t>
            </w:r>
            <w:proofErr w:type="spellEnd"/>
          </w:p>
        </w:tc>
        <w:tc>
          <w:tcPr>
            <w:tcW w:w="3120" w:type="dxa"/>
            <w:gridSpan w:val="2"/>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 xml:space="preserve">Escape </w:t>
            </w:r>
            <w:proofErr w:type="spellStart"/>
            <w:r w:rsidRPr="00DD306E">
              <w:rPr>
                <w:sz w:val="22"/>
              </w:rPr>
              <w:t>predator</w:t>
            </w:r>
            <w:proofErr w:type="spellEnd"/>
            <w:r w:rsidRPr="00DD306E">
              <w:rPr>
                <w:sz w:val="22"/>
              </w:rPr>
              <w:t>(1)</w:t>
            </w:r>
          </w:p>
        </w:tc>
        <w:tc>
          <w:tcPr>
            <w:tcW w:w="3125" w:type="dxa"/>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 xml:space="preserve">Global </w:t>
            </w:r>
            <w:proofErr w:type="spellStart"/>
            <w:r w:rsidRPr="00DD306E">
              <w:rPr>
                <w:sz w:val="22"/>
              </w:rPr>
              <w:t>aim</w:t>
            </w:r>
            <w:proofErr w:type="spellEnd"/>
          </w:p>
        </w:tc>
        <w:tc>
          <w:tcPr>
            <w:tcW w:w="54" w:type="dxa"/>
            <w:gridSpan w:val="2"/>
            <w:tcBorders>
              <w:left w:val="single" w:sz="1" w:space="0" w:color="000080"/>
            </w:tcBorders>
            <w:shd w:val="clear" w:color="auto" w:fill="auto"/>
          </w:tcPr>
          <w:p w:rsidR="00000000" w:rsidRPr="00DD306E" w:rsidRDefault="00123A92">
            <w:pPr>
              <w:snapToGrid w:val="0"/>
              <w:rPr>
                <w:sz w:val="22"/>
              </w:rPr>
            </w:pPr>
          </w:p>
        </w:tc>
      </w:tr>
      <w:tr w:rsidR="00000000"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000000" w:rsidRPr="00DD306E" w:rsidRDefault="00123A92">
            <w:pPr>
              <w:pStyle w:val="Zawartotabeli"/>
              <w:rPr>
                <w:sz w:val="22"/>
              </w:rPr>
            </w:pPr>
            <w:proofErr w:type="spellStart"/>
            <w:r w:rsidRPr="00DD306E">
              <w:rPr>
                <w:sz w:val="22"/>
              </w:rPr>
              <w:t>Cohesion</w:t>
            </w:r>
            <w:proofErr w:type="spellEnd"/>
          </w:p>
        </w:tc>
        <w:tc>
          <w:tcPr>
            <w:tcW w:w="3120" w:type="dxa"/>
            <w:gridSpan w:val="2"/>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Omijanie przeszkód</w:t>
            </w:r>
          </w:p>
        </w:tc>
        <w:tc>
          <w:tcPr>
            <w:tcW w:w="3125" w:type="dxa"/>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Liderzy - steruj myszą</w:t>
            </w:r>
          </w:p>
        </w:tc>
        <w:tc>
          <w:tcPr>
            <w:tcW w:w="54" w:type="dxa"/>
            <w:gridSpan w:val="2"/>
            <w:tcBorders>
              <w:left w:val="single" w:sz="1" w:space="0" w:color="000080"/>
            </w:tcBorders>
            <w:shd w:val="clear" w:color="auto" w:fill="auto"/>
          </w:tcPr>
          <w:p w:rsidR="00000000" w:rsidRPr="00DD306E" w:rsidRDefault="00123A92">
            <w:pPr>
              <w:snapToGrid w:val="0"/>
              <w:rPr>
                <w:sz w:val="22"/>
              </w:rPr>
            </w:pPr>
          </w:p>
        </w:tc>
      </w:tr>
      <w:tr w:rsidR="00000000"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Losowe ruchy</w:t>
            </w:r>
          </w:p>
        </w:tc>
        <w:tc>
          <w:tcPr>
            <w:tcW w:w="3120" w:type="dxa"/>
            <w:gridSpan w:val="2"/>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Tryb omijania</w:t>
            </w:r>
          </w:p>
        </w:tc>
        <w:tc>
          <w:tcPr>
            <w:tcW w:w="3125" w:type="dxa"/>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Drapieżnik(2)</w:t>
            </w:r>
          </w:p>
        </w:tc>
        <w:tc>
          <w:tcPr>
            <w:tcW w:w="54" w:type="dxa"/>
            <w:gridSpan w:val="2"/>
            <w:tcBorders>
              <w:left w:val="single" w:sz="1" w:space="0" w:color="000080"/>
            </w:tcBorders>
            <w:shd w:val="clear" w:color="auto" w:fill="auto"/>
          </w:tcPr>
          <w:p w:rsidR="00000000" w:rsidRPr="00DD306E" w:rsidRDefault="00123A92">
            <w:pPr>
              <w:snapToGrid w:val="0"/>
              <w:rPr>
                <w:sz w:val="22"/>
              </w:rPr>
            </w:pPr>
          </w:p>
        </w:tc>
      </w:tr>
      <w:tr w:rsidR="00000000"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Sąsiedztwo</w:t>
            </w:r>
          </w:p>
        </w:tc>
        <w:tc>
          <w:tcPr>
            <w:tcW w:w="3120" w:type="dxa"/>
            <w:gridSpan w:val="2"/>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Długość prostokąta</w:t>
            </w:r>
          </w:p>
        </w:tc>
        <w:tc>
          <w:tcPr>
            <w:tcW w:w="3125" w:type="dxa"/>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Zwykłe - ucieczka(3)</w:t>
            </w:r>
          </w:p>
        </w:tc>
        <w:tc>
          <w:tcPr>
            <w:tcW w:w="54" w:type="dxa"/>
            <w:gridSpan w:val="2"/>
            <w:tcBorders>
              <w:left w:val="single" w:sz="1" w:space="0" w:color="000080"/>
            </w:tcBorders>
            <w:shd w:val="clear" w:color="auto" w:fill="auto"/>
          </w:tcPr>
          <w:p w:rsidR="00000000" w:rsidRPr="00DD306E" w:rsidRDefault="00123A92">
            <w:pPr>
              <w:snapToGrid w:val="0"/>
              <w:rPr>
                <w:sz w:val="22"/>
              </w:rPr>
            </w:pPr>
          </w:p>
        </w:tc>
      </w:tr>
      <w:tr w:rsidR="00000000" w:rsidRPr="004D4B84">
        <w:tblPrEx>
          <w:tblCellMar>
            <w:top w:w="0" w:type="dxa"/>
            <w:left w:w="0" w:type="dxa"/>
            <w:bottom w:w="0" w:type="dxa"/>
            <w:right w:w="0" w:type="dxa"/>
          </w:tblCellMar>
        </w:tblPrEx>
        <w:tc>
          <w:tcPr>
            <w:tcW w:w="3117" w:type="dxa"/>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Kąt widzenia</w:t>
            </w:r>
          </w:p>
        </w:tc>
        <w:tc>
          <w:tcPr>
            <w:tcW w:w="3120" w:type="dxa"/>
            <w:gridSpan w:val="2"/>
            <w:tcBorders>
              <w:left w:val="single" w:sz="4" w:space="0" w:color="000000"/>
              <w:bottom w:val="single" w:sz="1" w:space="0" w:color="000080"/>
            </w:tcBorders>
            <w:shd w:val="clear" w:color="auto" w:fill="auto"/>
          </w:tcPr>
          <w:p w:rsidR="00000000" w:rsidRPr="00DD306E" w:rsidRDefault="00123A92">
            <w:pPr>
              <w:pStyle w:val="Zawartotabeli"/>
              <w:rPr>
                <w:sz w:val="22"/>
              </w:rPr>
            </w:pPr>
            <w:r w:rsidRPr="00DD306E">
              <w:rPr>
                <w:sz w:val="22"/>
              </w:rPr>
              <w:t>Wpływ jedzenia (</w:t>
            </w:r>
            <w:proofErr w:type="spellStart"/>
            <w:r w:rsidRPr="00DD306E">
              <w:rPr>
                <w:sz w:val="22"/>
              </w:rPr>
              <w:t>odl</w:t>
            </w:r>
            <w:proofErr w:type="spellEnd"/>
            <w:r w:rsidRPr="00DD306E">
              <w:rPr>
                <w:sz w:val="22"/>
              </w:rPr>
              <w:t>) (4)</w:t>
            </w:r>
          </w:p>
        </w:tc>
        <w:tc>
          <w:tcPr>
            <w:tcW w:w="3125" w:type="dxa"/>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Dodawanie elementów</w:t>
            </w:r>
          </w:p>
        </w:tc>
        <w:tc>
          <w:tcPr>
            <w:tcW w:w="54" w:type="dxa"/>
            <w:gridSpan w:val="2"/>
            <w:tcBorders>
              <w:left w:val="single" w:sz="1" w:space="0" w:color="000080"/>
            </w:tcBorders>
            <w:shd w:val="clear" w:color="auto" w:fill="auto"/>
          </w:tcPr>
          <w:p w:rsidR="00000000" w:rsidRPr="00DD306E" w:rsidRDefault="00123A92">
            <w:pPr>
              <w:snapToGrid w:val="0"/>
              <w:rPr>
                <w:sz w:val="22"/>
              </w:rPr>
            </w:pPr>
          </w:p>
        </w:tc>
      </w:tr>
      <w:tr w:rsidR="00000000" w:rsidRPr="004D4B84">
        <w:tblPrEx>
          <w:tblCellMar>
            <w:top w:w="0" w:type="dxa"/>
            <w:left w:w="0" w:type="dxa"/>
            <w:bottom w:w="0" w:type="dxa"/>
            <w:right w:w="0" w:type="dxa"/>
          </w:tblCellMar>
        </w:tblPrEx>
        <w:trPr>
          <w:gridAfter w:val="1"/>
          <w:wAfter w:w="20" w:type="dxa"/>
        </w:trPr>
        <w:tc>
          <w:tcPr>
            <w:tcW w:w="3127" w:type="dxa"/>
            <w:gridSpan w:val="2"/>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Max liczba sąsiadów</w:t>
            </w:r>
          </w:p>
        </w:tc>
        <w:tc>
          <w:tcPr>
            <w:tcW w:w="6269" w:type="dxa"/>
            <w:gridSpan w:val="3"/>
            <w:tcBorders>
              <w:left w:val="single" w:sz="4" w:space="0" w:color="000000"/>
            </w:tcBorders>
            <w:shd w:val="clear" w:color="auto" w:fill="auto"/>
          </w:tcPr>
          <w:p w:rsidR="00000000" w:rsidRPr="00DD306E" w:rsidRDefault="00123A92">
            <w:pPr>
              <w:snapToGrid w:val="0"/>
              <w:rPr>
                <w:sz w:val="22"/>
              </w:rPr>
            </w:pPr>
          </w:p>
        </w:tc>
      </w:tr>
      <w:tr w:rsidR="00000000" w:rsidRPr="004D4B84">
        <w:tblPrEx>
          <w:tblCellMar>
            <w:top w:w="0" w:type="dxa"/>
            <w:left w:w="0" w:type="dxa"/>
            <w:bottom w:w="0" w:type="dxa"/>
            <w:right w:w="0" w:type="dxa"/>
          </w:tblCellMar>
        </w:tblPrEx>
        <w:trPr>
          <w:gridAfter w:val="1"/>
          <w:wAfter w:w="20" w:type="dxa"/>
        </w:trPr>
        <w:tc>
          <w:tcPr>
            <w:tcW w:w="3127" w:type="dxa"/>
            <w:gridSpan w:val="2"/>
            <w:tcBorders>
              <w:left w:val="single" w:sz="1" w:space="0" w:color="000080"/>
              <w:bottom w:val="single" w:sz="1" w:space="0" w:color="000080"/>
            </w:tcBorders>
            <w:shd w:val="clear" w:color="auto" w:fill="auto"/>
          </w:tcPr>
          <w:p w:rsidR="00000000" w:rsidRPr="00DD306E" w:rsidRDefault="00123A92">
            <w:pPr>
              <w:pStyle w:val="Zawartotabeli"/>
              <w:rPr>
                <w:sz w:val="22"/>
              </w:rPr>
            </w:pPr>
            <w:r w:rsidRPr="00DD306E">
              <w:rPr>
                <w:sz w:val="22"/>
              </w:rPr>
              <w:t>Czas reakcji</w:t>
            </w:r>
          </w:p>
        </w:tc>
        <w:tc>
          <w:tcPr>
            <w:tcW w:w="6269" w:type="dxa"/>
            <w:gridSpan w:val="3"/>
            <w:tcBorders>
              <w:left w:val="single" w:sz="4" w:space="0" w:color="000000"/>
            </w:tcBorders>
            <w:shd w:val="clear" w:color="auto" w:fill="auto"/>
          </w:tcPr>
          <w:p w:rsidR="00000000" w:rsidRPr="00DD306E" w:rsidRDefault="00123A92">
            <w:pPr>
              <w:snapToGrid w:val="0"/>
              <w:rPr>
                <w:sz w:val="22"/>
              </w:rPr>
            </w:pPr>
          </w:p>
        </w:tc>
      </w:tr>
    </w:tbl>
    <w:p w:rsidR="00000000" w:rsidRPr="004D4B84" w:rsidRDefault="00123A92" w:rsidP="00DD306E"/>
    <w:p w:rsidR="00000000" w:rsidRPr="004D4B84" w:rsidRDefault="00123A92">
      <w:pPr>
        <w:pStyle w:val="Nagwek1"/>
        <w:rPr>
          <w:rFonts w:ascii="Times New Roman" w:hAnsi="Times New Roman" w:cs="Times New Roman"/>
        </w:rPr>
      </w:pPr>
      <w:r w:rsidRPr="004D4B84">
        <w:rPr>
          <w:rFonts w:ascii="Times New Roman" w:hAnsi="Times New Roman" w:cs="Times New Roman"/>
        </w:rPr>
        <w:t>Założenia algorytmu:</w:t>
      </w:r>
    </w:p>
    <w:p w:rsidR="00000000" w:rsidRPr="004D4B84" w:rsidRDefault="00123A92">
      <w:pPr>
        <w:pStyle w:val="Tekstpodstawowy"/>
      </w:pPr>
    </w:p>
    <w:p w:rsidR="00000000" w:rsidRPr="00DD306E" w:rsidRDefault="00123A92">
      <w:pPr>
        <w:pStyle w:val="Tekstpodstawowy"/>
        <w:rPr>
          <w:sz w:val="22"/>
        </w:rPr>
      </w:pPr>
      <w:r w:rsidRPr="00DD306E">
        <w:rPr>
          <w:sz w:val="22"/>
        </w:rPr>
        <w:lastRenderedPageBreak/>
        <w:t xml:space="preserve">Algorytm został przystosowany do symulowania zwierząt o niewielkich rozmiarach, </w:t>
      </w:r>
      <w:r w:rsidRPr="00DD306E">
        <w:rPr>
          <w:sz w:val="22"/>
        </w:rPr>
        <w:t>zdolnych do dość dynamicznej zmiany kierunku i prędkości. Zakres rozmiaru stada to od kilku do kilku tys. osobników (zależna od możliwości procesora, jeśli oczekujemy płynnej prezentacji graficznej).</w:t>
      </w:r>
    </w:p>
    <w:p w:rsidR="00000000" w:rsidRPr="00DD306E" w:rsidRDefault="00123A92">
      <w:pPr>
        <w:pStyle w:val="Tekstpodstawowy"/>
        <w:rPr>
          <w:sz w:val="22"/>
        </w:rPr>
      </w:pPr>
      <w:r w:rsidRPr="00DD306E">
        <w:rPr>
          <w:sz w:val="22"/>
        </w:rPr>
        <w:t>Algorytm zakłada nieujemne wartości wszystkich parametró</w:t>
      </w:r>
      <w:r w:rsidRPr="00DD306E">
        <w:rPr>
          <w:sz w:val="22"/>
        </w:rPr>
        <w:t>w symulacji (są one ograniczone w interfejsie graficznym do sensownego zakresu).</w:t>
      </w:r>
    </w:p>
    <w:p w:rsidR="00000000" w:rsidRPr="004D4B84" w:rsidRDefault="00123A92">
      <w:pPr>
        <w:pStyle w:val="Nagwek2"/>
        <w:rPr>
          <w:rFonts w:ascii="Times New Roman" w:hAnsi="Times New Roman" w:cs="Times New Roman"/>
        </w:rPr>
      </w:pPr>
      <w:r w:rsidRPr="004D4B84">
        <w:rPr>
          <w:rFonts w:ascii="Times New Roman" w:hAnsi="Times New Roman" w:cs="Times New Roman"/>
        </w:rPr>
        <w:t>Ogólny schemat działania aplikacji:</w:t>
      </w:r>
    </w:p>
    <w:p w:rsidR="00000000" w:rsidRPr="004D4B84" w:rsidRDefault="00123A92">
      <w:pPr>
        <w:pStyle w:val="Tekstpodstawowy"/>
      </w:pPr>
    </w:p>
    <w:p w:rsidR="00000000" w:rsidRPr="004D4B84" w:rsidRDefault="00123A92">
      <w:pPr>
        <w:pStyle w:val="Tekstpodstawowy"/>
        <w:jc w:val="center"/>
      </w:pPr>
      <w:r w:rsidRPr="004D4B84">
        <w:object w:dxaOrig="5186" w:dyaOrig="7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69.75pt" o:ole="" filled="t">
            <v:fill color2="black"/>
            <v:imagedata r:id="rId27" o:title=""/>
          </v:shape>
          <o:OLEObject Type="Embed" ProgID="Visio.Drawing.11" ShapeID="_x0000_i1025" DrawAspect="Content" ObjectID="_1452048471" r:id="rId28"/>
        </w:object>
      </w:r>
    </w:p>
    <w:p w:rsidR="00000000" w:rsidRPr="004D4B84" w:rsidRDefault="00123A92">
      <w:pPr>
        <w:pStyle w:val="Nagwek1"/>
        <w:rPr>
          <w:rFonts w:ascii="Times New Roman" w:hAnsi="Times New Roman" w:cs="Times New Roman"/>
        </w:rPr>
      </w:pPr>
      <w:r w:rsidRPr="004D4B84">
        <w:rPr>
          <w:rFonts w:ascii="Times New Roman" w:hAnsi="Times New Roman" w:cs="Times New Roman"/>
        </w:rPr>
        <w:t>Zastosowany model</w:t>
      </w:r>
    </w:p>
    <w:p w:rsidR="00000000" w:rsidRPr="004D4B84" w:rsidRDefault="00123A92">
      <w:pPr>
        <w:pStyle w:val="Tekstpodstawowy"/>
      </w:pPr>
    </w:p>
    <w:p w:rsidR="00000000" w:rsidRPr="00DD306E" w:rsidRDefault="00123A92">
      <w:pPr>
        <w:pStyle w:val="Tekstpodstawowy"/>
        <w:rPr>
          <w:sz w:val="22"/>
        </w:rPr>
      </w:pPr>
      <w:r w:rsidRPr="00DD306E">
        <w:rPr>
          <w:sz w:val="22"/>
        </w:rPr>
        <w:t>Model stada przygotowany został w oparciu o Algorytm Stada i następnie roz</w:t>
      </w:r>
      <w:r w:rsidRPr="00DD306E">
        <w:rPr>
          <w:sz w:val="22"/>
        </w:rPr>
        <w:t xml:space="preserve">budowywany o kolejne zachowania. Jest to system </w:t>
      </w:r>
      <w:proofErr w:type="spellStart"/>
      <w:r w:rsidRPr="00DD306E">
        <w:rPr>
          <w:sz w:val="22"/>
        </w:rPr>
        <w:t>wieloagentowy</w:t>
      </w:r>
      <w:proofErr w:type="spellEnd"/>
      <w:r w:rsidRPr="00DD306E">
        <w:rPr>
          <w:sz w:val="22"/>
        </w:rPr>
        <w:t>, gdzie każdy osobnik jest oddzielnym agentem mającym ograniczoną reprezentację otoczenia w postaci listy sąsiadujących osobników, przeszkód i drapieżników w zasięgu wzroku. Na osobniki, zależnie</w:t>
      </w:r>
      <w:r w:rsidRPr="00DD306E">
        <w:rPr>
          <w:sz w:val="22"/>
        </w:rPr>
        <w:t xml:space="preserve"> od typu, działają różne siły związane z motywami działania, a wypadkowa siła jest złożeniem wszystkich lub niektórych sił cząstkowych, zależnie od sytuacji (sposób składania sił opisany jest poniżej). Reprezentacja przestrzeni i położenia jest ciągła. War</w:t>
      </w:r>
      <w:r w:rsidRPr="00DD306E">
        <w:rPr>
          <w:sz w:val="22"/>
        </w:rPr>
        <w:t xml:space="preserve">unki brzegowe są cykliczne, </w:t>
      </w:r>
      <w:proofErr w:type="spellStart"/>
      <w:r w:rsidRPr="00DD306E">
        <w:rPr>
          <w:sz w:val="22"/>
        </w:rPr>
        <w:t>tzn</w:t>
      </w:r>
      <w:proofErr w:type="spellEnd"/>
      <w:r w:rsidRPr="00DD306E">
        <w:rPr>
          <w:sz w:val="22"/>
        </w:rPr>
        <w:t xml:space="preserve"> osobniki znajdujące się na krawędzi po jej przekroczeniu pojawiają się z przeciwnej strony, w sąsiedztwie uwzględniając obiekty po obu stronach planszy. </w:t>
      </w:r>
    </w:p>
    <w:p w:rsidR="00000000" w:rsidRPr="00DD306E" w:rsidRDefault="00123A92">
      <w:pPr>
        <w:pStyle w:val="Tekstpodstawowy"/>
        <w:rPr>
          <w:sz w:val="22"/>
        </w:rPr>
      </w:pPr>
      <w:r w:rsidRPr="00DD306E">
        <w:rPr>
          <w:sz w:val="22"/>
        </w:rPr>
        <w:t>Typy obiektów pojawiających się w aplikacji:</w:t>
      </w:r>
    </w:p>
    <w:p w:rsidR="00000000" w:rsidRPr="00DD306E" w:rsidRDefault="00123A92">
      <w:pPr>
        <w:numPr>
          <w:ilvl w:val="0"/>
          <w:numId w:val="12"/>
        </w:numPr>
        <w:rPr>
          <w:sz w:val="22"/>
        </w:rPr>
      </w:pPr>
      <w:r w:rsidRPr="00DD306E">
        <w:rPr>
          <w:sz w:val="22"/>
        </w:rPr>
        <w:t>zwykły osobnik – kolor cz</w:t>
      </w:r>
      <w:r w:rsidRPr="00DD306E">
        <w:rPr>
          <w:sz w:val="22"/>
        </w:rPr>
        <w:t>arny,</w:t>
      </w:r>
    </w:p>
    <w:p w:rsidR="00000000" w:rsidRPr="00DD306E" w:rsidRDefault="00123A92">
      <w:pPr>
        <w:numPr>
          <w:ilvl w:val="0"/>
          <w:numId w:val="12"/>
        </w:numPr>
        <w:rPr>
          <w:sz w:val="22"/>
        </w:rPr>
      </w:pPr>
      <w:r w:rsidRPr="00DD306E">
        <w:rPr>
          <w:sz w:val="22"/>
        </w:rPr>
        <w:t>osobnik lider – kolor niebieski,</w:t>
      </w:r>
    </w:p>
    <w:p w:rsidR="00000000" w:rsidRPr="00DD306E" w:rsidRDefault="00123A92">
      <w:pPr>
        <w:numPr>
          <w:ilvl w:val="0"/>
          <w:numId w:val="12"/>
        </w:numPr>
        <w:rPr>
          <w:sz w:val="22"/>
        </w:rPr>
      </w:pPr>
      <w:r w:rsidRPr="00DD306E">
        <w:rPr>
          <w:sz w:val="22"/>
        </w:rPr>
        <w:t>drapieżnik – kolor czerwony,</w:t>
      </w:r>
    </w:p>
    <w:p w:rsidR="00000000" w:rsidRPr="00DD306E" w:rsidRDefault="00123A92">
      <w:pPr>
        <w:numPr>
          <w:ilvl w:val="0"/>
          <w:numId w:val="12"/>
        </w:numPr>
        <w:rPr>
          <w:sz w:val="22"/>
        </w:rPr>
      </w:pPr>
      <w:r w:rsidRPr="00DD306E">
        <w:rPr>
          <w:sz w:val="22"/>
        </w:rPr>
        <w:lastRenderedPageBreak/>
        <w:t>przeszkoda – kolor szary,</w:t>
      </w:r>
    </w:p>
    <w:p w:rsidR="00000000" w:rsidRPr="00DD306E" w:rsidRDefault="00123A92">
      <w:pPr>
        <w:numPr>
          <w:ilvl w:val="0"/>
          <w:numId w:val="12"/>
        </w:numPr>
        <w:rPr>
          <w:sz w:val="22"/>
        </w:rPr>
      </w:pPr>
      <w:r w:rsidRPr="00DD306E">
        <w:rPr>
          <w:sz w:val="22"/>
        </w:rPr>
        <w:t>jedzenie – kolor zielony.</w:t>
      </w:r>
    </w:p>
    <w:p w:rsidR="00000000" w:rsidRPr="004D4B84" w:rsidRDefault="00123A92">
      <w:pPr>
        <w:pStyle w:val="Tekstpodstawowy"/>
      </w:pPr>
    </w:p>
    <w:p w:rsidR="00000000" w:rsidRPr="004D4B84" w:rsidRDefault="00DD306E">
      <w:pPr>
        <w:pStyle w:val="Tekstpodstawowy"/>
      </w:pPr>
      <w:r w:rsidRPr="00DD306E">
        <w:rPr>
          <w:rStyle w:val="Pogrubienie"/>
        </w:rPr>
        <w:t>Siły działające na agentów</w:t>
      </w:r>
      <w:r w:rsidR="00123A92" w:rsidRPr="004D4B84">
        <w:rPr>
          <w:rStyle w:val="Pogrubienie"/>
        </w:rPr>
        <w:t>:</w:t>
      </w:r>
      <w:r w:rsidR="003A5623" w:rsidRPr="004D4B84">
        <w:rPr>
          <w:noProof/>
          <w:lang w:eastAsia="pl-PL"/>
        </w:rPr>
        <w:drawing>
          <wp:anchor distT="0" distB="0" distL="0" distR="0" simplePos="0" relativeHeight="251672064" behindDoc="0" locked="0" layoutInCell="1" allowOverlap="1" wp14:anchorId="5AEDF195" wp14:editId="7559B605">
            <wp:simplePos x="0" y="0"/>
            <wp:positionH relativeFrom="column">
              <wp:posOffset>330835</wp:posOffset>
            </wp:positionH>
            <wp:positionV relativeFrom="paragraph">
              <wp:posOffset>313690</wp:posOffset>
            </wp:positionV>
            <wp:extent cx="5440680" cy="3694430"/>
            <wp:effectExtent l="0" t="0" r="7620" b="1270"/>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0680" cy="36944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Pr="004D4B84" w:rsidRDefault="00123A92">
      <w:pPr>
        <w:pStyle w:val="Tekstpodstawowy"/>
      </w:pPr>
    </w:p>
    <w:p w:rsidR="00000000" w:rsidRPr="004D4B84" w:rsidRDefault="00123A92">
      <w:pPr>
        <w:pStyle w:val="Tekstpodstawowy"/>
      </w:pPr>
    </w:p>
    <w:p w:rsidR="00000000" w:rsidRPr="004D4B84" w:rsidRDefault="00123A92">
      <w:pPr>
        <w:pStyle w:val="Tytu"/>
        <w:pageBreakBefore/>
        <w:rPr>
          <w:rFonts w:ascii="Times New Roman" w:hAnsi="Times New Roman" w:cs="Times New Roman"/>
        </w:rPr>
      </w:pPr>
      <w:r w:rsidRPr="004D4B84">
        <w:rPr>
          <w:rFonts w:ascii="Times New Roman" w:hAnsi="Times New Roman" w:cs="Times New Roman"/>
        </w:rPr>
        <w:lastRenderedPageBreak/>
        <w:t>Symulacja zjawiska - implementacja</w:t>
      </w:r>
    </w:p>
    <w:p w:rsidR="00000000" w:rsidRPr="004D4B84" w:rsidRDefault="00123A92">
      <w:pPr>
        <w:pStyle w:val="Nagwek1"/>
        <w:rPr>
          <w:rFonts w:ascii="Times New Roman" w:hAnsi="Times New Roman" w:cs="Times New Roman"/>
        </w:rPr>
      </w:pPr>
      <w:r w:rsidRPr="004D4B84">
        <w:rPr>
          <w:rFonts w:ascii="Times New Roman" w:hAnsi="Times New Roman" w:cs="Times New Roman"/>
        </w:rPr>
        <w:t>Wybór technologii</w:t>
      </w:r>
    </w:p>
    <w:p w:rsidR="00000000" w:rsidRPr="00231A15" w:rsidRDefault="00123A92">
      <w:pPr>
        <w:pStyle w:val="Tekstpodstawowy"/>
        <w:rPr>
          <w:sz w:val="22"/>
        </w:rPr>
      </w:pPr>
      <w:r w:rsidRPr="00231A15">
        <w:rPr>
          <w:sz w:val="22"/>
        </w:rPr>
        <w:t xml:space="preserve">Symulacja napisana jest w </w:t>
      </w:r>
      <w:r w:rsidR="00231A15">
        <w:rPr>
          <w:sz w:val="22"/>
        </w:rPr>
        <w:t>J</w:t>
      </w:r>
      <w:r w:rsidRPr="00231A15">
        <w:rPr>
          <w:sz w:val="22"/>
        </w:rPr>
        <w:t xml:space="preserve">avie. Wybraliśmy ten język głównie ze względu na względną szybkość pisania kodu przy zachowaniu wystarczającej wydajności. Ważna też była obiektowość, ponieważ planowaliśmy </w:t>
      </w:r>
      <w:r w:rsidRPr="00231A15">
        <w:rPr>
          <w:sz w:val="22"/>
        </w:rPr>
        <w:t>zamodelować agentów jako obiekty. Dodatkowo z tym językiem mieliśmy do tej pory najwięcej styczności, co minimalizuje czas zmarnowany na poszukiwanie prostych błędów umożliwiając skupienie się na samym algorytmie.</w:t>
      </w:r>
      <w:r w:rsidR="00231A15">
        <w:rPr>
          <w:sz w:val="22"/>
        </w:rPr>
        <w:t xml:space="preserve"> </w:t>
      </w:r>
    </w:p>
    <w:p w:rsidR="00000000" w:rsidRPr="00231A15" w:rsidRDefault="00123A92">
      <w:pPr>
        <w:pStyle w:val="Tekstpodstawowy"/>
        <w:rPr>
          <w:sz w:val="22"/>
        </w:rPr>
      </w:pPr>
      <w:r w:rsidRPr="00231A15">
        <w:rPr>
          <w:sz w:val="22"/>
        </w:rPr>
        <w:t xml:space="preserve">Postanowiliśmy nie korzystać z dostępnych </w:t>
      </w:r>
      <w:r w:rsidRPr="00231A15">
        <w:rPr>
          <w:sz w:val="22"/>
        </w:rPr>
        <w:t xml:space="preserve">bibliotek do systemów agentowych, aby mieć pełną kontrolę nad działaniem symulacji i utrzymać możliwie wysoką wydajność. Do wyświetlania rezultatów użyliśmy standardowych bibliotek graficznych </w:t>
      </w:r>
      <w:r w:rsidR="00231A15">
        <w:rPr>
          <w:sz w:val="22"/>
        </w:rPr>
        <w:t>J</w:t>
      </w:r>
      <w:r w:rsidRPr="00231A15">
        <w:rPr>
          <w:sz w:val="22"/>
        </w:rPr>
        <w:t>avy.</w:t>
      </w:r>
    </w:p>
    <w:p w:rsidR="00000000" w:rsidRPr="004D4B84" w:rsidRDefault="00123A92">
      <w:pPr>
        <w:pStyle w:val="Nagwek1"/>
        <w:rPr>
          <w:rFonts w:ascii="Times New Roman" w:hAnsi="Times New Roman" w:cs="Times New Roman"/>
        </w:rPr>
      </w:pPr>
      <w:r w:rsidRPr="004D4B84">
        <w:rPr>
          <w:rFonts w:ascii="Times New Roman" w:hAnsi="Times New Roman" w:cs="Times New Roman"/>
        </w:rPr>
        <w:t>Opis implementacji</w:t>
      </w:r>
    </w:p>
    <w:p w:rsidR="00000000" w:rsidRPr="00463356" w:rsidRDefault="00463356" w:rsidP="00463356">
      <w:pPr>
        <w:pStyle w:val="Tekstpodstawowy"/>
        <w:rPr>
          <w:b/>
        </w:rPr>
      </w:pPr>
      <w:r w:rsidRPr="00463356">
        <w:rPr>
          <w:b/>
        </w:rPr>
        <w:t>Sąsiedztwo metryczne vs Topologiczne</w:t>
      </w:r>
      <w:r>
        <w:rPr>
          <w:b/>
        </w:rPr>
        <w:t xml:space="preserve"> </w:t>
      </w:r>
      <w:r w:rsidR="00123A92" w:rsidRPr="004D4B84">
        <w:rPr>
          <w:b/>
        </w:rPr>
        <w:t>(uwzględniając kąt widzenia</w:t>
      </w:r>
      <w:r w:rsidR="00123A92" w:rsidRPr="004D4B84">
        <w:rPr>
          <w:b/>
        </w:rPr>
        <w:t>)</w:t>
      </w:r>
    </w:p>
    <w:p w:rsidR="00463356" w:rsidRPr="00463356" w:rsidRDefault="00463356" w:rsidP="00463356">
      <w:pPr>
        <w:rPr>
          <w:sz w:val="22"/>
          <w:szCs w:val="22"/>
        </w:rPr>
      </w:pPr>
      <w:r w:rsidRPr="00463356">
        <w:rPr>
          <w:sz w:val="22"/>
          <w:szCs w:val="22"/>
        </w:rPr>
        <w:t>Sąsiedztwo metryczne to takie w którym za sąsiadów uznaje się wszystkich którzy są w zadanym okręgu postrzegania. Zmienna jest wtedy liczba sąsiadów ze względu na różna gęstość stad. Sąsiedztwo Topologiczne takie w którym osobnik wybiera względnie stałą liczbę sąsiadów (według [1] jest to 6.5), według funkcji oceny atrakcyjności sąsiada, najczęściej jest to po prostu 7 najbliższych osobników. Takie są sąsiedztwo nie jest zależne od gęstości stada. Do naszej symulacji wybraliśmy sąsiedztwo topologiczne z własną funkcją oceny.</w:t>
      </w:r>
    </w:p>
    <w:p w:rsidR="00463356" w:rsidRPr="00463356" w:rsidRDefault="00463356" w:rsidP="00463356">
      <w:pPr>
        <w:rPr>
          <w:sz w:val="22"/>
          <w:szCs w:val="22"/>
        </w:rPr>
      </w:pPr>
      <w:r w:rsidRPr="00463356">
        <w:rPr>
          <w:sz w:val="22"/>
          <w:szCs w:val="22"/>
        </w:rPr>
        <w:t>W pierwszym etapie algorytmu za sąsiada uznaje te osobniki które znajdują się w zasięgu jego wzroku (70m) oraz mieszczą się w jego kącie widzenia (270 stopni), oraz takie które zderzają się z osobnikiem.</w:t>
      </w:r>
    </w:p>
    <w:p w:rsidR="00463356" w:rsidRPr="00463356" w:rsidRDefault="00463356" w:rsidP="00463356">
      <w:pPr>
        <w:rPr>
          <w:sz w:val="22"/>
          <w:szCs w:val="22"/>
        </w:rPr>
      </w:pPr>
      <w:r w:rsidRPr="00463356">
        <w:rPr>
          <w:sz w:val="22"/>
          <w:szCs w:val="22"/>
        </w:rPr>
        <w:t>Następnie z tych sąsiadów jest wybierane maksymalnie 7 sąsiadów według  funkcji oceny,</w:t>
      </w:r>
    </w:p>
    <w:p w:rsidR="00463356" w:rsidRDefault="00463356" w:rsidP="00463356">
      <w:pPr>
        <w:rPr>
          <w:sz w:val="22"/>
          <w:szCs w:val="22"/>
        </w:rPr>
      </w:pPr>
      <w:r w:rsidRPr="00463356">
        <w:rPr>
          <w:sz w:val="22"/>
          <w:szCs w:val="22"/>
        </w:rPr>
        <w:t xml:space="preserve">  ocena=</w:t>
      </w:r>
      <m:oMath>
        <m:f>
          <m:fPr>
            <m:ctrlPr>
              <w:rPr>
                <w:rFonts w:ascii="Cambria Math" w:hAnsi="Cambria Math"/>
                <w:i/>
                <w:sz w:val="32"/>
                <w:szCs w:val="22"/>
              </w:rPr>
            </m:ctrlPr>
          </m:fPr>
          <m:num>
            <m:r>
              <w:rPr>
                <w:rFonts w:ascii="Cambria Math" w:hAnsi="Cambria Math"/>
                <w:sz w:val="32"/>
                <w:szCs w:val="22"/>
              </w:rPr>
              <m:t>d*((α+0.35)</m:t>
            </m:r>
          </m:num>
          <m:den>
            <m:r>
              <w:rPr>
                <w:rFonts w:ascii="Cambria Math" w:hAnsi="Cambria Math"/>
                <w:sz w:val="32"/>
                <w:szCs w:val="22"/>
              </w:rPr>
              <m:t>1.35</m:t>
            </m:r>
          </m:den>
        </m:f>
      </m:oMath>
      <w:r w:rsidRPr="00463356">
        <w:rPr>
          <w:sz w:val="22"/>
          <w:szCs w:val="22"/>
        </w:rPr>
        <w:t xml:space="preserve">, gdzie d - odległość miedzy osobnikami, α- kąt między osobnikami od 0 dla </w:t>
      </w:r>
    </w:p>
    <w:p w:rsidR="00463356" w:rsidRDefault="00463356" w:rsidP="00463356">
      <w:pPr>
        <w:rPr>
          <w:sz w:val="22"/>
          <w:szCs w:val="22"/>
        </w:rPr>
      </w:pPr>
    </w:p>
    <w:p w:rsidR="00463356" w:rsidRPr="00463356" w:rsidRDefault="00463356" w:rsidP="00463356">
      <w:pPr>
        <w:rPr>
          <w:sz w:val="22"/>
          <w:szCs w:val="22"/>
        </w:rPr>
      </w:pPr>
      <w:r w:rsidRPr="00463356">
        <w:rPr>
          <w:sz w:val="22"/>
          <w:szCs w:val="22"/>
        </w:rPr>
        <w:t>osobnika na wprost do 0 dla osobnika z tylu. Sąsiad jest tym atrakcyjniejszy im ocena jest niższa. Jeżeli osobniki się zderzają to sąsiad dodawany jest bez względu na ocenę. Tak dobrane współczynniki faworyzują osobniki które są bardziej na wprost niż z boku, zapobiega to zbijaniu się w małe grupki, oraz zwiększa mobilność stada. Na poniższym obrazku zobrazowane sąsiedztwo.</w:t>
      </w:r>
    </w:p>
    <w:p w:rsidR="00463356" w:rsidRPr="00463356" w:rsidRDefault="00463356" w:rsidP="00463356">
      <w:pPr>
        <w:rPr>
          <w:sz w:val="22"/>
          <w:szCs w:val="22"/>
        </w:rPr>
      </w:pPr>
      <w:r w:rsidRPr="00463356">
        <w:rPr>
          <w:sz w:val="22"/>
          <w:szCs w:val="22"/>
        </w:rPr>
        <w:t xml:space="preserve">Obszar w kolorze blado różowym to zakres postrzegania danego osobnika. Krzywa okalająca zielony obszar to zbiór przykładowych punktów które są oceniane  tak samo. </w:t>
      </w:r>
    </w:p>
    <w:p w:rsidR="00463356" w:rsidRDefault="00463356" w:rsidP="00463356">
      <w:pPr>
        <w:keepNext/>
        <w:jc w:val="center"/>
      </w:pPr>
      <w:r>
        <w:rPr>
          <w:noProof/>
          <w:lang w:eastAsia="pl-PL"/>
        </w:rPr>
        <w:drawing>
          <wp:inline distT="0" distB="0" distL="0" distR="0" wp14:anchorId="61563E80" wp14:editId="44A8A724">
            <wp:extent cx="3333750" cy="2812852"/>
            <wp:effectExtent l="0" t="0" r="0" b="698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8771" t="17647" r="23608" b="10883"/>
                    <a:stretch/>
                  </pic:blipFill>
                  <pic:spPr bwMode="auto">
                    <a:xfrm>
                      <a:off x="0" y="0"/>
                      <a:ext cx="3337213" cy="2815774"/>
                    </a:xfrm>
                    <a:prstGeom prst="rect">
                      <a:avLst/>
                    </a:prstGeom>
                    <a:ln>
                      <a:noFill/>
                    </a:ln>
                    <a:extLst>
                      <a:ext uri="{53640926-AAD7-44D8-BBD7-CCE9431645EC}">
                        <a14:shadowObscured xmlns:a14="http://schemas.microsoft.com/office/drawing/2010/main"/>
                      </a:ext>
                    </a:extLst>
                  </pic:spPr>
                </pic:pic>
              </a:graphicData>
            </a:graphic>
          </wp:inline>
        </w:drawing>
      </w:r>
    </w:p>
    <w:p w:rsidR="00463356" w:rsidRDefault="00463356" w:rsidP="00463356">
      <w:pPr>
        <w:pStyle w:val="Legenda"/>
        <w:jc w:val="center"/>
      </w:pPr>
      <w:r>
        <w:t>Sposób dopierania sąsiadów</w:t>
      </w:r>
    </w:p>
    <w:p w:rsidR="00000000" w:rsidRPr="004D4B84" w:rsidRDefault="00123A92">
      <w:pPr>
        <w:pStyle w:val="Tekstpodstawowy"/>
      </w:pPr>
    </w:p>
    <w:p w:rsidR="00000000" w:rsidRPr="004D4B84" w:rsidRDefault="00123A92">
      <w:pPr>
        <w:pStyle w:val="Tekstpodstawowy"/>
      </w:pPr>
      <w:r w:rsidRPr="004D4B84">
        <w:rPr>
          <w:b/>
        </w:rPr>
        <w:t>Rozdzielność</w:t>
      </w:r>
      <w:r w:rsidRPr="004D4B84">
        <w:t xml:space="preserve">, </w:t>
      </w:r>
      <w:r w:rsidRPr="004D4B84">
        <w:rPr>
          <w:b/>
        </w:rPr>
        <w:t>wyrównywanie, spójność</w:t>
      </w:r>
    </w:p>
    <w:p w:rsidR="004851CB" w:rsidRPr="004851CB" w:rsidRDefault="004851CB" w:rsidP="004851CB">
      <w:pPr>
        <w:rPr>
          <w:sz w:val="22"/>
          <w:szCs w:val="22"/>
        </w:rPr>
      </w:pPr>
      <w:r w:rsidRPr="004851CB">
        <w:rPr>
          <w:b/>
          <w:sz w:val="22"/>
          <w:szCs w:val="22"/>
        </w:rPr>
        <w:t>Separacja</w:t>
      </w:r>
      <w:r w:rsidRPr="004851CB">
        <w:rPr>
          <w:sz w:val="22"/>
          <w:szCs w:val="22"/>
        </w:rPr>
        <w:t xml:space="preserve"> jest liczona względem sąsiadów wybranych Topologicznie. Jeżeli </w:t>
      </w:r>
      <w:proofErr w:type="spellStart"/>
      <w:r w:rsidRPr="004851CB">
        <w:rPr>
          <w:sz w:val="22"/>
          <w:szCs w:val="22"/>
        </w:rPr>
        <w:t>boidy</w:t>
      </w:r>
      <w:proofErr w:type="spellEnd"/>
      <w:r w:rsidRPr="004851CB">
        <w:rPr>
          <w:sz w:val="22"/>
          <w:szCs w:val="22"/>
        </w:rPr>
        <w:t xml:space="preserve"> się zderzają to siła separacji wynosi 1, a Wyrównanie i Spójność się nie liczą, Zasięg separacji Wynosi  4m zgodnie z [1</w:t>
      </w:r>
      <w:r>
        <w:rPr>
          <w:sz w:val="22"/>
          <w:szCs w:val="22"/>
        </w:rPr>
        <w:t>4</w:t>
      </w:r>
      <w:r w:rsidRPr="004851CB">
        <w:rPr>
          <w:sz w:val="22"/>
          <w:szCs w:val="22"/>
        </w:rPr>
        <w:t xml:space="preserve">], powyżej tej odległości separacja nie jest liczona. W innym wypadku separacja jest liczona jako średnia z sił odpychania wobec sąsiadów według wzoru </w:t>
      </w:r>
      <m:oMath>
        <m:r>
          <w:rPr>
            <w:rFonts w:ascii="Cambria Math" w:hAnsi="Cambria Math"/>
            <w:sz w:val="32"/>
            <w:szCs w:val="32"/>
          </w:rPr>
          <m:t>S=</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d-m</m:t>
                        </m:r>
                      </m:e>
                    </m:d>
                  </m:e>
                  <m:sup>
                    <m:r>
                      <w:rPr>
                        <w:rFonts w:ascii="Cambria Math" w:hAnsi="Cambria Math"/>
                        <w:sz w:val="32"/>
                        <w:szCs w:val="32"/>
                      </w:rPr>
                      <m:t>2</m:t>
                    </m:r>
                  </m:sup>
                </m:sSup>
              </m:num>
              <m:den>
                <m:r>
                  <w:rPr>
                    <w:rFonts w:ascii="Cambria Math" w:hAnsi="Cambria Math"/>
                    <w:sz w:val="32"/>
                    <w:szCs w:val="32"/>
                  </w:rPr>
                  <m:t>sr</m:t>
                </m:r>
              </m:den>
            </m:f>
            <m:r>
              <w:rPr>
                <w:rFonts w:ascii="Cambria Math" w:hAnsi="Cambria Math"/>
                <w:sz w:val="32"/>
                <w:szCs w:val="32"/>
              </w:rPr>
              <m:t>)</m:t>
            </m:r>
          </m:sup>
        </m:sSup>
      </m:oMath>
      <w:r w:rsidRPr="004851CB">
        <w:rPr>
          <w:sz w:val="32"/>
          <w:szCs w:val="32"/>
        </w:rPr>
        <w:t>,</w:t>
      </w:r>
      <w:r w:rsidRPr="004851CB">
        <w:rPr>
          <w:sz w:val="22"/>
          <w:szCs w:val="22"/>
        </w:rPr>
        <w:t xml:space="preserve"> gdzie d – odległość </w:t>
      </w:r>
      <w:proofErr w:type="spellStart"/>
      <w:r w:rsidRPr="004851CB">
        <w:rPr>
          <w:sz w:val="22"/>
          <w:szCs w:val="22"/>
        </w:rPr>
        <w:t>boidów</w:t>
      </w:r>
      <w:proofErr w:type="spellEnd"/>
      <w:r w:rsidRPr="004851CB">
        <w:rPr>
          <w:sz w:val="22"/>
          <w:szCs w:val="22"/>
        </w:rPr>
        <w:t>, m – minimalna odległość (</w:t>
      </w:r>
      <w:proofErr w:type="spellStart"/>
      <w:r w:rsidRPr="004851CB">
        <w:rPr>
          <w:sz w:val="22"/>
          <w:szCs w:val="22"/>
        </w:rPr>
        <w:t>hardSphere</w:t>
      </w:r>
      <w:proofErr w:type="spellEnd"/>
      <w:r w:rsidRPr="004851CB">
        <w:rPr>
          <w:sz w:val="22"/>
          <w:szCs w:val="22"/>
        </w:rPr>
        <w:t>=0,2m według [1</w:t>
      </w:r>
      <w:r>
        <w:rPr>
          <w:sz w:val="22"/>
          <w:szCs w:val="22"/>
        </w:rPr>
        <w:t>4</w:t>
      </w:r>
      <w:r w:rsidRPr="004851CB">
        <w:rPr>
          <w:sz w:val="22"/>
          <w:szCs w:val="22"/>
        </w:rPr>
        <w:t xml:space="preserve">]), </w:t>
      </w:r>
      <w:proofErr w:type="spellStart"/>
      <w:r w:rsidRPr="004851CB">
        <w:rPr>
          <w:sz w:val="22"/>
          <w:szCs w:val="22"/>
        </w:rPr>
        <w:t>sr</w:t>
      </w:r>
      <w:proofErr w:type="spellEnd"/>
      <w:r w:rsidRPr="004851CB">
        <w:rPr>
          <w:sz w:val="22"/>
          <w:szCs w:val="22"/>
        </w:rPr>
        <w:t xml:space="preserve"> – współczynnik tak dobrany aby na granicy separacji (4m) wartość była bliska zeru. </w:t>
      </w:r>
    </w:p>
    <w:p w:rsidR="004851CB" w:rsidRDefault="004851CB" w:rsidP="004851CB">
      <w:pPr>
        <w:keepNext/>
      </w:pPr>
      <w:r>
        <w:rPr>
          <w:noProof/>
          <w:lang w:eastAsia="pl-PL"/>
        </w:rPr>
        <w:drawing>
          <wp:inline distT="0" distB="0" distL="0" distR="0" wp14:anchorId="6B0E4856" wp14:editId="1DF9F711">
            <wp:extent cx="5649829" cy="1095375"/>
            <wp:effectExtent l="0" t="0" r="825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png"/>
                    <pic:cNvPicPr/>
                  </pic:nvPicPr>
                  <pic:blipFill rotWithShape="1">
                    <a:blip r:embed="rId31">
                      <a:extLst>
                        <a:ext uri="{28A0092B-C50C-407E-A947-70E740481C1C}">
                          <a14:useLocalDpi xmlns:a14="http://schemas.microsoft.com/office/drawing/2010/main" val="0"/>
                        </a:ext>
                      </a:extLst>
                    </a:blip>
                    <a:srcRect l="30093" t="44118" r="5092" b="33529"/>
                    <a:stretch/>
                  </pic:blipFill>
                  <pic:spPr bwMode="auto">
                    <a:xfrm>
                      <a:off x="0" y="0"/>
                      <a:ext cx="5649829" cy="1095375"/>
                    </a:xfrm>
                    <a:prstGeom prst="rect">
                      <a:avLst/>
                    </a:prstGeom>
                    <a:ln>
                      <a:noFill/>
                    </a:ln>
                    <a:extLst>
                      <a:ext uri="{53640926-AAD7-44D8-BBD7-CCE9431645EC}">
                        <a14:shadowObscured xmlns:a14="http://schemas.microsoft.com/office/drawing/2010/main"/>
                      </a:ext>
                    </a:extLst>
                  </pic:spPr>
                </pic:pic>
              </a:graphicData>
            </a:graphic>
          </wp:inline>
        </w:drawing>
      </w:r>
    </w:p>
    <w:p w:rsidR="004851CB" w:rsidRDefault="004851CB" w:rsidP="004851CB">
      <w:pPr>
        <w:pStyle w:val="Legenda"/>
      </w:pPr>
      <w:r>
        <w:t>Siła separacji zależna od dystansu</w:t>
      </w:r>
    </w:p>
    <w:p w:rsidR="004851CB" w:rsidRPr="004851CB" w:rsidRDefault="004851CB" w:rsidP="004851CB">
      <w:pPr>
        <w:rPr>
          <w:sz w:val="22"/>
        </w:rPr>
      </w:pPr>
      <w:r w:rsidRPr="004851CB">
        <w:rPr>
          <w:b/>
          <w:sz w:val="22"/>
        </w:rPr>
        <w:t>Wyrównanie</w:t>
      </w:r>
      <w:r>
        <w:rPr>
          <w:sz w:val="22"/>
        </w:rPr>
        <w:t xml:space="preserve"> - </w:t>
      </w:r>
      <w:r w:rsidRPr="004851CB">
        <w:rPr>
          <w:sz w:val="22"/>
        </w:rPr>
        <w:t>Siła liczona jest poprzez wyznaczenie średniego wektora prędkości, następnie odjęta od niego zostaje prędkość osobnika, wartość końcowa jest normalizowana. Siła zawsze wynosi 1 lub 0;</w:t>
      </w:r>
    </w:p>
    <w:p w:rsidR="004851CB" w:rsidRDefault="004851CB" w:rsidP="004851CB">
      <w:pPr>
        <w:rPr>
          <w:sz w:val="22"/>
        </w:rPr>
      </w:pPr>
      <w:r w:rsidRPr="004851CB">
        <w:rPr>
          <w:sz w:val="32"/>
          <w:szCs w:val="32"/>
        </w:rPr>
        <w:t>A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1</m:t>
                </m:r>
              </m:sub>
              <m:sup>
                <m:r>
                  <w:rPr>
                    <w:rFonts w:ascii="Cambria Math" w:hAnsi="Cambria Math"/>
                    <w:sz w:val="32"/>
                    <w:szCs w:val="32"/>
                  </w:rPr>
                  <m:t>N</m:t>
                </m:r>
              </m:sup>
              <m:e>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)-V)</m:t>
                </m:r>
              </m:e>
            </m:nary>
          </m:num>
          <m:den>
            <m:d>
              <m:dPr>
                <m:begChr m:val="|"/>
                <m:endChr m:val="|"/>
                <m:ctrlPr>
                  <w:rPr>
                    <w:rFonts w:ascii="Cambria Math" w:hAnsi="Cambria Math"/>
                    <w:i/>
                    <w:sz w:val="32"/>
                    <w:szCs w:val="32"/>
                  </w:rPr>
                </m:ctrlPr>
              </m:dPr>
              <m:e>
                <m:r>
                  <w:rPr>
                    <w:rFonts w:ascii="Cambria Math" w:hAnsi="Cambria Math"/>
                    <w:sz w:val="32"/>
                    <w:szCs w:val="32"/>
                  </w:rPr>
                  <m:t>W</m:t>
                </m:r>
              </m:e>
            </m:d>
          </m:den>
        </m:f>
      </m:oMath>
      <w:r w:rsidRPr="004851CB">
        <w:rPr>
          <w:szCs w:val="28"/>
        </w:rPr>
        <w:t xml:space="preserve"> </w:t>
      </w:r>
      <w:r w:rsidRPr="004851CB">
        <w:rPr>
          <w:sz w:val="22"/>
        </w:rPr>
        <w:t>, gdzie N-liczba sąsiadów, V</w:t>
      </w:r>
      <w:r w:rsidRPr="004851CB">
        <w:rPr>
          <w:sz w:val="22"/>
          <w:vertAlign w:val="subscript"/>
        </w:rPr>
        <w:t>i</w:t>
      </w:r>
      <w:r w:rsidRPr="004851CB">
        <w:rPr>
          <w:sz w:val="22"/>
        </w:rPr>
        <w:t xml:space="preserve"> – prędkość sąsiada, V- prędkość osobnika |w| - długość wektora</w:t>
      </w:r>
    </w:p>
    <w:p w:rsidR="004851CB" w:rsidRDefault="004851CB" w:rsidP="004851CB">
      <w:pPr>
        <w:rPr>
          <w:b/>
          <w:sz w:val="22"/>
          <w:lang w:eastAsia="en-US"/>
        </w:rPr>
      </w:pPr>
    </w:p>
    <w:p w:rsidR="004851CB" w:rsidRPr="004851CB" w:rsidRDefault="004851CB" w:rsidP="004851CB">
      <w:pPr>
        <w:rPr>
          <w:sz w:val="22"/>
          <w:szCs w:val="22"/>
        </w:rPr>
      </w:pPr>
      <w:r w:rsidRPr="004851CB">
        <w:rPr>
          <w:b/>
          <w:sz w:val="22"/>
          <w:szCs w:val="22"/>
        </w:rPr>
        <w:t>Spójność</w:t>
      </w:r>
      <w:r w:rsidRPr="004851CB">
        <w:rPr>
          <w:sz w:val="22"/>
          <w:szCs w:val="22"/>
        </w:rPr>
        <w:t xml:space="preserve"> - </w:t>
      </w:r>
      <w:r w:rsidRPr="004851CB">
        <w:rPr>
          <w:sz w:val="22"/>
          <w:szCs w:val="22"/>
        </w:rPr>
        <w:t>Siła liczona poprzez wyznaczenie środka ciężkości sąsiadów osobnika, z wyjątkiem tych które znajdują się z nim w kolizji. Od środka ciężkości odejmowana jest pozycja osobnika. Taki wektor jest normalizowany. Siła zawsze wynosi 1 lub 0.</w:t>
      </w:r>
    </w:p>
    <w:p w:rsidR="004851CB" w:rsidRPr="004851CB" w:rsidRDefault="004851CB" w:rsidP="004851CB">
      <w:pPr>
        <w:rPr>
          <w:b/>
          <w:sz w:val="22"/>
          <w:szCs w:val="22"/>
          <w:lang w:eastAsia="en-US"/>
        </w:rPr>
      </w:pPr>
      <w:r w:rsidRPr="004851CB">
        <w:rPr>
          <w:sz w:val="32"/>
          <w:szCs w:val="32"/>
        </w:rPr>
        <w:t>C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1</m:t>
                </m:r>
              </m:sub>
              <m:sup>
                <m:r>
                  <w:rPr>
                    <w:rFonts w:ascii="Cambria Math" w:hAnsi="Cambria Math"/>
                    <w:sz w:val="32"/>
                    <w:szCs w:val="32"/>
                  </w:rPr>
                  <m:t>N</m:t>
                </m:r>
              </m:sup>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hAnsi="Cambria Math"/>
                    <w:sz w:val="32"/>
                    <w:szCs w:val="32"/>
                  </w:rPr>
                  <m:t>)-P)</m:t>
                </m:r>
              </m:e>
            </m:nary>
          </m:num>
          <m:den>
            <m:d>
              <m:dPr>
                <m:begChr m:val="|"/>
                <m:endChr m:val="|"/>
                <m:ctrlPr>
                  <w:rPr>
                    <w:rFonts w:ascii="Cambria Math" w:hAnsi="Cambria Math"/>
                    <w:i/>
                    <w:sz w:val="32"/>
                    <w:szCs w:val="32"/>
                  </w:rPr>
                </m:ctrlPr>
              </m:dPr>
              <m:e>
                <m:r>
                  <w:rPr>
                    <w:rFonts w:ascii="Cambria Math" w:hAnsi="Cambria Math"/>
                    <w:sz w:val="32"/>
                    <w:szCs w:val="32"/>
                  </w:rPr>
                  <m:t>W</m:t>
                </m:r>
              </m:e>
            </m:d>
          </m:den>
        </m:f>
      </m:oMath>
      <w:r w:rsidRPr="004851CB">
        <w:rPr>
          <w:sz w:val="22"/>
          <w:szCs w:val="22"/>
        </w:rPr>
        <w:t xml:space="preserve"> , gdzie N-liczba sąsiadów, P</w:t>
      </w:r>
      <w:r w:rsidRPr="004851CB">
        <w:rPr>
          <w:sz w:val="22"/>
          <w:szCs w:val="22"/>
          <w:vertAlign w:val="subscript"/>
        </w:rPr>
        <w:t>i</w:t>
      </w:r>
      <w:r w:rsidRPr="004851CB">
        <w:rPr>
          <w:sz w:val="22"/>
          <w:szCs w:val="22"/>
        </w:rPr>
        <w:t xml:space="preserve"> – pozycja sąsiada, V- pozycja osobnika |w| - długość wektora</w:t>
      </w:r>
    </w:p>
    <w:p w:rsidR="00000000" w:rsidRDefault="00123A92">
      <w:pPr>
        <w:pStyle w:val="Tekstpodstawowy"/>
      </w:pPr>
    </w:p>
    <w:p w:rsidR="00FB3706" w:rsidRPr="00FB3706" w:rsidRDefault="00FB3706" w:rsidP="00FB3706">
      <w:pPr>
        <w:rPr>
          <w:b/>
        </w:rPr>
      </w:pPr>
      <w:r w:rsidRPr="00FB3706">
        <w:rPr>
          <w:b/>
        </w:rPr>
        <w:t>Łączenie sił:</w:t>
      </w:r>
    </w:p>
    <w:p w:rsidR="00FB3706" w:rsidRPr="00FB3706" w:rsidRDefault="00FB3706" w:rsidP="00FB3706">
      <w:pPr>
        <w:rPr>
          <w:sz w:val="22"/>
        </w:rPr>
      </w:pPr>
      <w:r w:rsidRPr="00FB3706">
        <w:rPr>
          <w:sz w:val="22"/>
        </w:rPr>
        <w:t>Siły są łączone liniowo z odpowiednimi współczynnikami.</w:t>
      </w:r>
    </w:p>
    <w:p w:rsidR="00FB3706" w:rsidRPr="00FB3706" w:rsidRDefault="00FB3706" w:rsidP="00FB3706">
      <w:pPr>
        <w:rPr>
          <w:sz w:val="22"/>
        </w:rPr>
      </w:pPr>
      <w:r w:rsidRPr="00FB3706">
        <w:rPr>
          <w:b/>
          <w:sz w:val="22"/>
        </w:rPr>
        <w:t>F=(</w:t>
      </w:r>
      <w:proofErr w:type="spellStart"/>
      <w:r w:rsidRPr="00FB3706">
        <w:rPr>
          <w:b/>
          <w:sz w:val="22"/>
        </w:rPr>
        <w:t>sc</w:t>
      </w:r>
      <w:proofErr w:type="spellEnd"/>
      <w:r w:rsidRPr="00FB3706">
        <w:rPr>
          <w:b/>
          <w:sz w:val="22"/>
        </w:rPr>
        <w:t>*Sep)+ (</w:t>
      </w:r>
      <w:proofErr w:type="spellStart"/>
      <w:r w:rsidRPr="00FB3706">
        <w:rPr>
          <w:b/>
          <w:sz w:val="22"/>
        </w:rPr>
        <w:t>ac</w:t>
      </w:r>
      <w:proofErr w:type="spellEnd"/>
      <w:r w:rsidRPr="00FB3706">
        <w:rPr>
          <w:b/>
          <w:sz w:val="22"/>
        </w:rPr>
        <w:t>*Ali)+(cc*</w:t>
      </w:r>
      <w:proofErr w:type="spellStart"/>
      <w:r w:rsidRPr="00FB3706">
        <w:rPr>
          <w:b/>
          <w:sz w:val="22"/>
        </w:rPr>
        <w:t>Coh</w:t>
      </w:r>
      <w:proofErr w:type="spellEnd"/>
      <w:r w:rsidRPr="00FB3706">
        <w:rPr>
          <w:b/>
          <w:sz w:val="22"/>
        </w:rPr>
        <w:t>),</w:t>
      </w:r>
      <w:r w:rsidRPr="00FB3706">
        <w:rPr>
          <w:sz w:val="22"/>
        </w:rPr>
        <w:t xml:space="preserve"> gdzie </w:t>
      </w:r>
      <w:proofErr w:type="spellStart"/>
      <w:r w:rsidRPr="00FB3706">
        <w:rPr>
          <w:sz w:val="22"/>
        </w:rPr>
        <w:t>sc,ac,cc</w:t>
      </w:r>
      <w:proofErr w:type="spellEnd"/>
      <w:r w:rsidRPr="00FB3706">
        <w:rPr>
          <w:sz w:val="22"/>
        </w:rPr>
        <w:t xml:space="preserve"> współczynniki kolejnych sił.</w:t>
      </w:r>
    </w:p>
    <w:p w:rsidR="00FB3706" w:rsidRDefault="00FB3706" w:rsidP="00FB3706">
      <w:pPr>
        <w:rPr>
          <w:b/>
          <w:sz w:val="22"/>
        </w:rPr>
      </w:pPr>
      <w:r w:rsidRPr="00FB3706">
        <w:rPr>
          <w:sz w:val="22"/>
        </w:rPr>
        <w:t xml:space="preserve">W symulacji </w:t>
      </w:r>
      <w:proofErr w:type="spellStart"/>
      <w:r w:rsidRPr="00FB3706">
        <w:rPr>
          <w:b/>
          <w:sz w:val="22"/>
        </w:rPr>
        <w:t>ac</w:t>
      </w:r>
      <w:proofErr w:type="spellEnd"/>
      <w:r w:rsidRPr="00FB3706">
        <w:rPr>
          <w:b/>
          <w:sz w:val="22"/>
        </w:rPr>
        <w:t xml:space="preserve">=0.455, </w:t>
      </w:r>
      <w:proofErr w:type="spellStart"/>
      <w:r w:rsidRPr="00FB3706">
        <w:rPr>
          <w:b/>
          <w:sz w:val="22"/>
        </w:rPr>
        <w:t>sc</w:t>
      </w:r>
      <w:proofErr w:type="spellEnd"/>
      <w:r w:rsidRPr="00FB3706">
        <w:rPr>
          <w:b/>
          <w:sz w:val="22"/>
        </w:rPr>
        <w:t>=0.79, cc=0.218</w:t>
      </w:r>
    </w:p>
    <w:p w:rsidR="001D35E6" w:rsidRPr="00FB3706" w:rsidRDefault="001D35E6" w:rsidP="00FB3706">
      <w:pPr>
        <w:rPr>
          <w:b/>
          <w:sz w:val="22"/>
        </w:rPr>
      </w:pPr>
    </w:p>
    <w:p w:rsidR="00FB3706" w:rsidRDefault="00FB3706" w:rsidP="00FB3706">
      <w:pPr>
        <w:keepNext/>
      </w:pPr>
      <w:r>
        <w:rPr>
          <w:noProof/>
          <w:lang w:eastAsia="pl-PL"/>
        </w:rPr>
        <w:drawing>
          <wp:inline distT="0" distB="0" distL="0" distR="0" wp14:anchorId="5D2B93D7" wp14:editId="6BD385C1">
            <wp:extent cx="5467350" cy="11239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e1.png"/>
                    <pic:cNvPicPr/>
                  </pic:nvPicPr>
                  <pic:blipFill rotWithShape="1">
                    <a:blip r:embed="rId32">
                      <a:extLst>
                        <a:ext uri="{28A0092B-C50C-407E-A947-70E740481C1C}">
                          <a14:useLocalDpi xmlns:a14="http://schemas.microsoft.com/office/drawing/2010/main" val="0"/>
                        </a:ext>
                      </a:extLst>
                    </a:blip>
                    <a:srcRect l="16534" t="39118" r="8730" b="33553"/>
                    <a:stretch/>
                  </pic:blipFill>
                  <pic:spPr bwMode="auto">
                    <a:xfrm>
                      <a:off x="0" y="0"/>
                      <a:ext cx="5467350" cy="1123950"/>
                    </a:xfrm>
                    <a:prstGeom prst="rect">
                      <a:avLst/>
                    </a:prstGeom>
                    <a:ln>
                      <a:noFill/>
                    </a:ln>
                    <a:extLst>
                      <a:ext uri="{53640926-AAD7-44D8-BBD7-CCE9431645EC}">
                        <a14:shadowObscured xmlns:a14="http://schemas.microsoft.com/office/drawing/2010/main"/>
                      </a:ext>
                    </a:extLst>
                  </pic:spPr>
                </pic:pic>
              </a:graphicData>
            </a:graphic>
          </wp:inline>
        </w:drawing>
      </w:r>
    </w:p>
    <w:p w:rsidR="00FB3706" w:rsidRDefault="00FB3706" w:rsidP="00FB3706">
      <w:pPr>
        <w:pStyle w:val="Legenda"/>
      </w:pPr>
      <w:r>
        <w:t>Trzy główne siły proporcje w zależności od odległości</w:t>
      </w:r>
    </w:p>
    <w:p w:rsidR="00FB3706" w:rsidRPr="00FB3706" w:rsidRDefault="00FB3706" w:rsidP="00FB3706">
      <w:pPr>
        <w:rPr>
          <w:sz w:val="22"/>
        </w:rPr>
      </w:pPr>
      <w:r w:rsidRPr="00FB3706">
        <w:rPr>
          <w:sz w:val="22"/>
        </w:rPr>
        <w:t>Takie ustawienie sił pozwalana na utrzymanie osobników w stadzie, a zarazem nie pozwala im się skupić w jednym punkcie. Siła separacji dominuje gdy obiekty kolidują bądź są bardzo blisko, natomiast gdy obiekty są  daleko to działają na nie siły które powodują tworzenie skupisk.</w:t>
      </w:r>
    </w:p>
    <w:p w:rsidR="00FB3706" w:rsidRDefault="00FB3706" w:rsidP="00FB3706">
      <w:pPr>
        <w:keepNext/>
      </w:pPr>
    </w:p>
    <w:p w:rsidR="00FB3706" w:rsidRDefault="00FB3706" w:rsidP="00FB3706">
      <w:pPr>
        <w:keepNext/>
      </w:pPr>
    </w:p>
    <w:p w:rsidR="00FB3706" w:rsidRDefault="00FB3706" w:rsidP="00FB3706">
      <w:pPr>
        <w:keepNext/>
      </w:pPr>
      <w:r>
        <w:rPr>
          <w:noProof/>
          <w:lang w:eastAsia="pl-PL"/>
        </w:rPr>
        <w:drawing>
          <wp:inline distT="0" distB="0" distL="0" distR="0" wp14:anchorId="2CBF3779" wp14:editId="3EBFE843">
            <wp:extent cx="5602514" cy="9144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zem.png"/>
                    <pic:cNvPicPr/>
                  </pic:nvPicPr>
                  <pic:blipFill rotWithShape="1">
                    <a:blip r:embed="rId33">
                      <a:extLst>
                        <a:ext uri="{28A0092B-C50C-407E-A947-70E740481C1C}">
                          <a14:useLocalDpi xmlns:a14="http://schemas.microsoft.com/office/drawing/2010/main" val="0"/>
                        </a:ext>
                      </a:extLst>
                    </a:blip>
                    <a:srcRect l="30754" t="45294" r="5424" b="36176"/>
                    <a:stretch/>
                  </pic:blipFill>
                  <pic:spPr bwMode="auto">
                    <a:xfrm>
                      <a:off x="0" y="0"/>
                      <a:ext cx="5602514" cy="914400"/>
                    </a:xfrm>
                    <a:prstGeom prst="rect">
                      <a:avLst/>
                    </a:prstGeom>
                    <a:ln>
                      <a:noFill/>
                    </a:ln>
                    <a:extLst>
                      <a:ext uri="{53640926-AAD7-44D8-BBD7-CCE9431645EC}">
                        <a14:shadowObscured xmlns:a14="http://schemas.microsoft.com/office/drawing/2010/main"/>
                      </a:ext>
                    </a:extLst>
                  </pic:spPr>
                </pic:pic>
              </a:graphicData>
            </a:graphic>
          </wp:inline>
        </w:drawing>
      </w:r>
    </w:p>
    <w:p w:rsidR="00FB3706" w:rsidRPr="00476657" w:rsidRDefault="00FB3706" w:rsidP="00FB3706">
      <w:pPr>
        <w:pStyle w:val="Legenda"/>
      </w:pPr>
      <w:r>
        <w:t>Zsumowane trzy siły z uwzględnionymi współczynnikami w zależności od odległości</w:t>
      </w:r>
    </w:p>
    <w:p w:rsidR="00FB3706" w:rsidRPr="00FB3706" w:rsidRDefault="00FB3706" w:rsidP="00FB3706">
      <w:pPr>
        <w:rPr>
          <w:b/>
        </w:rPr>
      </w:pPr>
      <w:r w:rsidRPr="00FB3706">
        <w:rPr>
          <w:b/>
        </w:rPr>
        <w:t xml:space="preserve"> </w:t>
      </w:r>
      <w:r>
        <w:rPr>
          <w:b/>
        </w:rPr>
        <w:t>Czwarta siła</w:t>
      </w:r>
    </w:p>
    <w:p w:rsidR="00FB3706" w:rsidRPr="00FB3706" w:rsidRDefault="00FB3706" w:rsidP="00FB3706">
      <w:pPr>
        <w:rPr>
          <w:sz w:val="22"/>
        </w:rPr>
      </w:pPr>
      <w:proofErr w:type="spellStart"/>
      <w:r w:rsidRPr="00FB3706">
        <w:rPr>
          <w:sz w:val="22"/>
        </w:rPr>
        <w:t>Boidy</w:t>
      </w:r>
      <w:proofErr w:type="spellEnd"/>
      <w:r w:rsidRPr="00FB3706">
        <w:rPr>
          <w:sz w:val="22"/>
        </w:rPr>
        <w:t>, które są liderami, posiadają dodatkową siłę która pcha ich ku wyznaczonemu celu. Siła jest znormalizowana i przemnożona przez współczynnik (</w:t>
      </w:r>
      <w:proofErr w:type="spellStart"/>
      <w:r w:rsidRPr="00FB3706">
        <w:rPr>
          <w:sz w:val="22"/>
        </w:rPr>
        <w:t>ac+cc</w:t>
      </w:r>
      <w:proofErr w:type="spellEnd"/>
      <w:r w:rsidRPr="00FB3706">
        <w:rPr>
          <w:sz w:val="22"/>
        </w:rPr>
        <w:t>)/1.5, dzięki temu lider nie ucieka od grupy, tylko stara się w niej pozostać i ciągnąć ją ze sobą. Jak widać na wykresie poniżej im osobnik jest bliżej celu tym siła przyciągania jest mniejsza, a po przekroczeniu pewnej odległości jest stała równa współczynnikowi przyciągania. Dzięki temu osobnik nieco zwalnia gdy jest blisko celu.</w:t>
      </w:r>
    </w:p>
    <w:p w:rsidR="00FB3706" w:rsidRDefault="00FB3706" w:rsidP="00FB3706">
      <w:pPr>
        <w:keepNext/>
      </w:pPr>
      <w:r>
        <w:rPr>
          <w:noProof/>
          <w:lang w:eastAsia="pl-PL"/>
        </w:rPr>
        <w:drawing>
          <wp:inline distT="0" distB="0" distL="0" distR="0" wp14:anchorId="633E1ADE" wp14:editId="6099B041">
            <wp:extent cx="5553075" cy="1267433"/>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3559" t="32353" r="955" b="32941"/>
                    <a:stretch/>
                  </pic:blipFill>
                  <pic:spPr bwMode="auto">
                    <a:xfrm>
                      <a:off x="0" y="0"/>
                      <a:ext cx="5553322" cy="1267489"/>
                    </a:xfrm>
                    <a:prstGeom prst="rect">
                      <a:avLst/>
                    </a:prstGeom>
                    <a:ln>
                      <a:noFill/>
                    </a:ln>
                    <a:extLst>
                      <a:ext uri="{53640926-AAD7-44D8-BBD7-CCE9431645EC}">
                        <a14:shadowObscured xmlns:a14="http://schemas.microsoft.com/office/drawing/2010/main"/>
                      </a:ext>
                    </a:extLst>
                  </pic:spPr>
                </pic:pic>
              </a:graphicData>
            </a:graphic>
          </wp:inline>
        </w:drawing>
      </w:r>
    </w:p>
    <w:p w:rsidR="00FB3706" w:rsidRDefault="00FB3706" w:rsidP="00FB3706">
      <w:pPr>
        <w:pStyle w:val="Legenda"/>
      </w:pPr>
      <w:r>
        <w:t>Suma standardowych sił z siłą podążania do celu</w:t>
      </w:r>
    </w:p>
    <w:p w:rsidR="00FB3706" w:rsidRPr="004D4B84" w:rsidRDefault="00FB3706">
      <w:pPr>
        <w:pStyle w:val="Tekstpodstawowy"/>
      </w:pPr>
    </w:p>
    <w:p w:rsidR="00000000" w:rsidRPr="004D4B84" w:rsidRDefault="00123A92">
      <w:pPr>
        <w:pStyle w:val="Tekstpodstawowy"/>
        <w:rPr>
          <w:color w:val="000000"/>
        </w:rPr>
      </w:pPr>
      <w:r w:rsidRPr="004D4B84">
        <w:rPr>
          <w:b/>
        </w:rPr>
        <w:t>Ucieczka przed drapieżnikiem</w:t>
      </w:r>
    </w:p>
    <w:p w:rsidR="00000000" w:rsidRPr="00B56BF7" w:rsidRDefault="00123A92">
      <w:pPr>
        <w:ind w:left="733"/>
        <w:rPr>
          <w:color w:val="000000"/>
          <w:sz w:val="22"/>
        </w:rPr>
      </w:pPr>
      <w:r w:rsidRPr="00B56BF7">
        <w:rPr>
          <w:color w:val="000000"/>
          <w:sz w:val="22"/>
        </w:rPr>
        <w:t>Osobnik typu zwykłego zaczyna reagować na drapieżnika gdy znajdzie się on w jego sąsiedztwie. Zwracany jest wektor przeciwny do różnicy wektorów położenia drapieżnika i osobnika. Jest on</w:t>
      </w:r>
      <w:r w:rsidRPr="00B56BF7">
        <w:rPr>
          <w:color w:val="000000"/>
          <w:sz w:val="22"/>
        </w:rPr>
        <w:t xml:space="preserve"> odpowiednio modyfikowany względem odległości do drapieżnika, czy parametrem (1). </w:t>
      </w:r>
    </w:p>
    <w:p w:rsidR="00000000" w:rsidRPr="00B56BF7" w:rsidRDefault="00123A92">
      <w:pPr>
        <w:ind w:left="733"/>
        <w:rPr>
          <w:color w:val="000000"/>
          <w:sz w:val="22"/>
        </w:rPr>
      </w:pPr>
      <w:r w:rsidRPr="00B56BF7">
        <w:rPr>
          <w:color w:val="000000"/>
          <w:sz w:val="22"/>
        </w:rPr>
        <w:t>Jednak ucieczka zależy również od ustawienia (3). Jeśli ustawione jest '</w:t>
      </w:r>
      <w:proofErr w:type="spellStart"/>
      <w:r w:rsidRPr="00B56BF7">
        <w:rPr>
          <w:color w:val="000000"/>
          <w:sz w:val="22"/>
        </w:rPr>
        <w:t>stada_bez_kryt</w:t>
      </w:r>
      <w:proofErr w:type="spellEnd"/>
      <w:r w:rsidRPr="00B56BF7">
        <w:rPr>
          <w:color w:val="000000"/>
          <w:sz w:val="22"/>
        </w:rPr>
        <w:t>' to zachowanie odpowiada opisowi powyżej. Ustawienie drugiej opcji powoduje zachowanie</w:t>
      </w:r>
      <w:r w:rsidRPr="00B56BF7">
        <w:rPr>
          <w:color w:val="000000"/>
          <w:sz w:val="22"/>
        </w:rPr>
        <w:t xml:space="preserve"> ucieczki, będące połączeniem zachowania wyżej opisanego i samodzielnej ucieczki osobnika. Zmiana strategii z ucieczki ze stadem na ucieczkę samotnie podyktowana jest odległością od drapieżnika . Takie zachowanie może odciągnąć uwagę drapieżnika . Nie zost</w:t>
      </w:r>
      <w:r w:rsidRPr="00B56BF7">
        <w:rPr>
          <w:color w:val="000000"/>
          <w:sz w:val="22"/>
        </w:rPr>
        <w:t>ało to zbadane, ale możliwe też, że wywołuje u drapieżnika 'zakłopotanie', na korzyść uciekinierów.</w:t>
      </w:r>
    </w:p>
    <w:p w:rsidR="00000000" w:rsidRPr="00B56BF7" w:rsidRDefault="00123A92">
      <w:pPr>
        <w:ind w:left="733"/>
        <w:rPr>
          <w:color w:val="000000"/>
          <w:sz w:val="22"/>
        </w:rPr>
      </w:pPr>
    </w:p>
    <w:p w:rsidR="00000000" w:rsidRPr="00B56BF7" w:rsidRDefault="00123A92">
      <w:pPr>
        <w:ind w:left="733"/>
        <w:rPr>
          <w:color w:val="000000"/>
          <w:sz w:val="22"/>
        </w:rPr>
      </w:pPr>
      <w:r w:rsidRPr="00B56BF7">
        <w:rPr>
          <w:color w:val="000000"/>
          <w:sz w:val="22"/>
        </w:rPr>
        <w:t>Nawiązanie do literatury:</w:t>
      </w:r>
    </w:p>
    <w:p w:rsidR="00000000" w:rsidRPr="00B56BF7" w:rsidRDefault="00123A92">
      <w:pPr>
        <w:ind w:left="733"/>
        <w:rPr>
          <w:color w:val="000000"/>
          <w:sz w:val="22"/>
        </w:rPr>
      </w:pPr>
    </w:p>
    <w:p w:rsidR="00000000" w:rsidRPr="00B56BF7" w:rsidRDefault="00123A92">
      <w:pPr>
        <w:ind w:left="733"/>
        <w:rPr>
          <w:sz w:val="22"/>
        </w:rPr>
      </w:pPr>
      <w:r w:rsidRPr="00B56BF7">
        <w:rPr>
          <w:color w:val="000000"/>
          <w:sz w:val="22"/>
        </w:rPr>
        <w:t xml:space="preserve">Ucieczka samemu z wykonywaniem prostych skrętów- </w:t>
      </w:r>
    </w:p>
    <w:p w:rsidR="00000000" w:rsidRPr="004D4B84" w:rsidRDefault="00123A92">
      <w:pPr>
        <w:ind w:left="733"/>
      </w:pPr>
      <w:hyperlink r:id="rId35" w:history="1">
        <w:r w:rsidRPr="00B56BF7">
          <w:rPr>
            <w:rStyle w:val="Hipercze"/>
            <w:sz w:val="22"/>
          </w:rPr>
          <w:t>http://playingwithmodels.wordpress.com/category/general/dynamics/</w:t>
        </w:r>
      </w:hyperlink>
      <w:r w:rsidRPr="004D4B84">
        <w:rPr>
          <w:color w:val="000000"/>
        </w:rPr>
        <w:t xml:space="preserve"> </w:t>
      </w:r>
    </w:p>
    <w:p w:rsidR="00000000" w:rsidRPr="004D4B84" w:rsidRDefault="00123A92">
      <w:pPr>
        <w:ind w:left="733"/>
      </w:pPr>
    </w:p>
    <w:p w:rsidR="00000000" w:rsidRPr="00DD306E" w:rsidRDefault="00123A92">
      <w:pPr>
        <w:pStyle w:val="Tekstpodstawowy"/>
      </w:pPr>
    </w:p>
    <w:p w:rsidR="00000000" w:rsidRPr="004D4B84" w:rsidRDefault="00123A92">
      <w:pPr>
        <w:pStyle w:val="Tekstpodstawowy"/>
      </w:pPr>
      <w:r w:rsidRPr="004D4B84">
        <w:rPr>
          <w:b/>
        </w:rPr>
        <w:t>Omijanie przeszkód</w:t>
      </w:r>
    </w:p>
    <w:p w:rsidR="00000000" w:rsidRPr="00870764" w:rsidRDefault="00123A92">
      <w:pPr>
        <w:pStyle w:val="Tekstpodstawowy"/>
        <w:rPr>
          <w:sz w:val="22"/>
        </w:rPr>
      </w:pPr>
      <w:r w:rsidRPr="00870764">
        <w:rPr>
          <w:sz w:val="22"/>
        </w:rPr>
        <w:t>Omijanie przeszkód „obowiązuje” wszystkie osobniki, niezależnie od typu. W każdej iteracji wys</w:t>
      </w:r>
      <w:r w:rsidRPr="00870764">
        <w:rPr>
          <w:sz w:val="22"/>
        </w:rPr>
        <w:t>zukiwane są przeszkody, których fragment znajduje się w  wydłużonym prostokącie przed osobnikiem (Rysunek 4). Uściślając: najpierw liczona jest odległość brzegu przeszkody od prostej wyznaczonej przez wektor prędkości osobnika z uwzględnieniem szerokości p</w:t>
      </w:r>
      <w:r w:rsidRPr="00870764">
        <w:rPr>
          <w:sz w:val="22"/>
        </w:rPr>
        <w:t>rostokąta. Następnie, jeśli przeszkoda jest przed osobnikiem i jest to najbliższa z już sprawdzonych przeszkód, jest uznawana za potencjalnie grożącą zderzeniem. Po przejrzeniu wszystkich sprawdza się, czy wykryta przeszkoda nie jest dalej, niż długość pro</w:t>
      </w:r>
      <w:r w:rsidRPr="00870764">
        <w:rPr>
          <w:sz w:val="22"/>
        </w:rPr>
        <w:t>stokąta wykrywania.</w:t>
      </w:r>
    </w:p>
    <w:p w:rsidR="00000000" w:rsidRPr="00870764" w:rsidRDefault="00123A92">
      <w:pPr>
        <w:pStyle w:val="Tekstpodstawowy"/>
        <w:rPr>
          <w:sz w:val="22"/>
        </w:rPr>
      </w:pPr>
      <w:r w:rsidRPr="00870764">
        <w:rPr>
          <w:sz w:val="22"/>
        </w:rPr>
        <w:lastRenderedPageBreak/>
        <w:t>Osobnik reaguje w danej iteracji tylko na najbliższą przeszkodę, aby uniknąć efektu „niezdecydowania”. Siła reakcji jest średnią dwóch składowych: siły przeciwnej do centrum przeszkody i siły kierującej osobnika w lewo/prawo od niej. Pr</w:t>
      </w:r>
      <w:r w:rsidRPr="00870764">
        <w:rPr>
          <w:sz w:val="22"/>
        </w:rPr>
        <w:t>oporcje są ustalane zgodnie z wartością suwaka [Tryb omijania]. Również długość prostokąta wykrywania jest zależna od wartości odpowiedniego suwaka w panelu [Długość prostokąta].</w:t>
      </w:r>
    </w:p>
    <w:p w:rsidR="00000000" w:rsidRPr="00870764" w:rsidRDefault="00123A92">
      <w:pPr>
        <w:pStyle w:val="Tekstpodstawowy"/>
        <w:rPr>
          <w:b/>
          <w:sz w:val="22"/>
        </w:rPr>
      </w:pPr>
      <w:r w:rsidRPr="00870764">
        <w:rPr>
          <w:sz w:val="22"/>
        </w:rPr>
        <w:t>Wypadkowa siła jest skalowana w zależności od odległości od przeszkody (im bl</w:t>
      </w:r>
      <w:r w:rsidRPr="00870764">
        <w:rPr>
          <w:sz w:val="22"/>
        </w:rPr>
        <w:t>iżej, tym większa jej wartość) i mnożona przez wagę omijania (suwak [Omijanie przeszkód]). Poprzez skalowanie na osobniki znajdujące się zbyt blisko przeszkody działa właściwie wyłącznie siła omijania (w granicach maksymalnego przyspieszenia), co wydaje si</w:t>
      </w:r>
      <w:r w:rsidRPr="00870764">
        <w:rPr>
          <w:sz w:val="22"/>
        </w:rPr>
        <w:t>ę mieć uzasadnienie w zachowaniu organizmów żywych.</w:t>
      </w:r>
    </w:p>
    <w:p w:rsidR="00000000" w:rsidRPr="004D4B84" w:rsidRDefault="00123A92" w:rsidP="00EB4416">
      <w:pPr>
        <w:pStyle w:val="Tekstpodstawowy"/>
        <w:rPr>
          <w:color w:val="000000"/>
          <w:u w:val="single"/>
        </w:rPr>
      </w:pPr>
      <w:r w:rsidRPr="004D4B84">
        <w:rPr>
          <w:b/>
        </w:rPr>
        <w:t>Zachowanie wobec żywności</w:t>
      </w:r>
    </w:p>
    <w:p w:rsidR="00000000" w:rsidRPr="00870764" w:rsidRDefault="00123A92">
      <w:pPr>
        <w:ind w:left="13"/>
        <w:rPr>
          <w:color w:val="000000"/>
          <w:sz w:val="22"/>
        </w:rPr>
      </w:pPr>
      <w:r w:rsidRPr="00870764">
        <w:rPr>
          <w:color w:val="000000"/>
          <w:sz w:val="22"/>
        </w:rPr>
        <w:t>Jeśli dany osobnik zwykły jest głodny oraz jedzenie znajduje się odpowiednio blisko (odpowiednio blisko zależne jest od opcji (4) ) wyrusza on w jego stron</w:t>
      </w:r>
      <w:r w:rsidRPr="00870764">
        <w:rPr>
          <w:color w:val="000000"/>
          <w:sz w:val="22"/>
        </w:rPr>
        <w:t>ę, a wszystkie inne wektory nie mają na niego wpływu (prócz wektora separacji) . Gdy znajdzie się bardzo blisko jedzenia rozpoczyna się konsumpcja.</w:t>
      </w:r>
    </w:p>
    <w:p w:rsidR="00000000" w:rsidRPr="00870764" w:rsidRDefault="00123A92">
      <w:pPr>
        <w:ind w:left="13"/>
        <w:rPr>
          <w:color w:val="000000"/>
          <w:sz w:val="22"/>
        </w:rPr>
      </w:pPr>
      <w:r w:rsidRPr="00870764">
        <w:rPr>
          <w:color w:val="000000"/>
          <w:sz w:val="22"/>
        </w:rPr>
        <w:t>Tak samo jak osobnik ma czas przez który je, tak samo jedzenie ma swoją wytrzymałość, co symuluje że osobnik</w:t>
      </w:r>
      <w:r w:rsidRPr="00870764">
        <w:rPr>
          <w:color w:val="000000"/>
          <w:sz w:val="22"/>
        </w:rPr>
        <w:t xml:space="preserve"> może się najeść a jedzenie zostać zjedzone .</w:t>
      </w:r>
    </w:p>
    <w:p w:rsidR="00000000" w:rsidRPr="00870764" w:rsidRDefault="00123A92">
      <w:pPr>
        <w:ind w:left="13"/>
        <w:rPr>
          <w:color w:val="000000"/>
          <w:sz w:val="22"/>
        </w:rPr>
      </w:pPr>
    </w:p>
    <w:p w:rsidR="00000000" w:rsidRPr="00870764" w:rsidRDefault="00123A92">
      <w:pPr>
        <w:ind w:left="13"/>
        <w:rPr>
          <w:color w:val="000000"/>
          <w:sz w:val="22"/>
        </w:rPr>
      </w:pPr>
      <w:r w:rsidRPr="00870764">
        <w:rPr>
          <w:color w:val="000000"/>
          <w:sz w:val="22"/>
        </w:rPr>
        <w:t xml:space="preserve">Nawiązanie do literatury : </w:t>
      </w:r>
    </w:p>
    <w:p w:rsidR="00000000" w:rsidRPr="00870764" w:rsidRDefault="00123A92">
      <w:pPr>
        <w:ind w:left="13"/>
        <w:rPr>
          <w:color w:val="000000"/>
          <w:sz w:val="22"/>
        </w:rPr>
      </w:pPr>
    </w:p>
    <w:p w:rsidR="00000000" w:rsidRPr="00870764" w:rsidRDefault="00123A92">
      <w:pPr>
        <w:ind w:left="13"/>
        <w:rPr>
          <w:color w:val="000000"/>
          <w:sz w:val="18"/>
          <w:szCs w:val="20"/>
        </w:rPr>
      </w:pPr>
      <w:r w:rsidRPr="00870764">
        <w:rPr>
          <w:color w:val="000000"/>
          <w:sz w:val="22"/>
        </w:rPr>
        <w:t>Kłócenie się o jedzenie (wektor separacji ), luźne powiązanie z:</w:t>
      </w:r>
    </w:p>
    <w:p w:rsidR="00000000" w:rsidRPr="00870764" w:rsidRDefault="00123A92">
      <w:pPr>
        <w:ind w:left="360"/>
        <w:rPr>
          <w:color w:val="000000"/>
          <w:sz w:val="18"/>
          <w:szCs w:val="20"/>
          <w:lang w:val="en-US"/>
        </w:rPr>
      </w:pPr>
      <w:r w:rsidRPr="00870764">
        <w:rPr>
          <w:color w:val="000000"/>
          <w:sz w:val="18"/>
          <w:szCs w:val="20"/>
          <w:lang w:val="en-US"/>
        </w:rPr>
        <w:t>[11]</w:t>
      </w:r>
      <w:r w:rsidRPr="00870764">
        <w:rPr>
          <w:b/>
          <w:bCs/>
          <w:color w:val="000000"/>
          <w:sz w:val="18"/>
          <w:szCs w:val="20"/>
          <w:lang w:val="en-US"/>
        </w:rPr>
        <w:t xml:space="preserve"> </w:t>
      </w:r>
      <w:r w:rsidRPr="00870764">
        <w:rPr>
          <w:bCs/>
          <w:color w:val="000000"/>
          <w:sz w:val="18"/>
          <w:szCs w:val="20"/>
          <w:lang w:val="en-US"/>
        </w:rPr>
        <w:t xml:space="preserve">Michael D. Breed  „Animal </w:t>
      </w:r>
      <w:proofErr w:type="spellStart"/>
      <w:r w:rsidRPr="00870764">
        <w:rPr>
          <w:bCs/>
          <w:color w:val="000000"/>
          <w:sz w:val="18"/>
          <w:szCs w:val="20"/>
          <w:lang w:val="en-US"/>
        </w:rPr>
        <w:t>Behaviour</w:t>
      </w:r>
      <w:proofErr w:type="spellEnd"/>
      <w:r w:rsidRPr="00870764">
        <w:rPr>
          <w:bCs/>
          <w:color w:val="000000"/>
          <w:sz w:val="18"/>
          <w:szCs w:val="20"/>
          <w:lang w:val="en-US"/>
        </w:rPr>
        <w:t xml:space="preserve">” </w:t>
      </w:r>
      <w:r w:rsidRPr="00870764">
        <w:rPr>
          <w:b/>
          <w:bCs/>
          <w:color w:val="000000"/>
          <w:sz w:val="18"/>
          <w:szCs w:val="20"/>
          <w:lang w:val="en-US"/>
        </w:rPr>
        <w:t>-</w:t>
      </w:r>
      <w:r w:rsidRPr="00870764">
        <w:rPr>
          <w:color w:val="000000"/>
          <w:sz w:val="18"/>
          <w:szCs w:val="20"/>
          <w:lang w:val="en-US"/>
        </w:rPr>
        <w:t xml:space="preserve"> </w:t>
      </w:r>
      <w:hyperlink r:id="rId36" w:history="1">
        <w:r w:rsidRPr="00870764">
          <w:rPr>
            <w:rStyle w:val="Hipercze"/>
            <w:sz w:val="18"/>
            <w:szCs w:val="20"/>
          </w:rPr>
          <w:t>http://www.animalbehavioronline.com/chaptertemplate.html</w:t>
        </w:r>
      </w:hyperlink>
      <w:r w:rsidRPr="00870764">
        <w:rPr>
          <w:color w:val="FF0000"/>
          <w:sz w:val="18"/>
          <w:szCs w:val="20"/>
          <w:lang w:val="en-US"/>
        </w:rPr>
        <w:t xml:space="preserve"> </w:t>
      </w:r>
    </w:p>
    <w:p w:rsidR="00000000" w:rsidRPr="00870764" w:rsidRDefault="00123A92">
      <w:pPr>
        <w:ind w:left="360"/>
        <w:rPr>
          <w:color w:val="000000"/>
          <w:sz w:val="22"/>
        </w:rPr>
      </w:pPr>
      <w:r w:rsidRPr="00870764">
        <w:rPr>
          <w:color w:val="000000"/>
          <w:sz w:val="18"/>
          <w:szCs w:val="20"/>
        </w:rPr>
        <w:t>Rozdział : “</w:t>
      </w:r>
      <w:proofErr w:type="spellStart"/>
      <w:r w:rsidRPr="00870764">
        <w:rPr>
          <w:color w:val="000000"/>
          <w:sz w:val="18"/>
          <w:szCs w:val="20"/>
        </w:rPr>
        <w:t>Foraging</w:t>
      </w:r>
      <w:proofErr w:type="spellEnd"/>
      <w:r w:rsidRPr="00870764">
        <w:rPr>
          <w:color w:val="000000"/>
          <w:sz w:val="18"/>
          <w:szCs w:val="20"/>
        </w:rPr>
        <w:t>”</w:t>
      </w:r>
    </w:p>
    <w:p w:rsidR="00000000" w:rsidRPr="004D4B84" w:rsidRDefault="00123A92">
      <w:pPr>
        <w:ind w:left="733"/>
        <w:rPr>
          <w:color w:val="000000"/>
        </w:rPr>
      </w:pPr>
    </w:p>
    <w:p w:rsidR="00000000" w:rsidRPr="004D4B84" w:rsidRDefault="00123A92">
      <w:pPr>
        <w:pStyle w:val="Tekstpodstawowy"/>
      </w:pPr>
      <w:r w:rsidRPr="004D4B84">
        <w:rPr>
          <w:b/>
        </w:rPr>
        <w:t>Element losowy</w:t>
      </w:r>
    </w:p>
    <w:p w:rsidR="00000000" w:rsidRPr="00870764" w:rsidRDefault="00123A92">
      <w:pPr>
        <w:pStyle w:val="Tekstpodstawowy"/>
        <w:rPr>
          <w:b/>
          <w:sz w:val="22"/>
        </w:rPr>
      </w:pPr>
      <w:r w:rsidRPr="00870764">
        <w:rPr>
          <w:sz w:val="22"/>
        </w:rPr>
        <w:t>Jest to wektor siły o losowym kierunku, łączony z innymi siłami z wagą określoną w suwaku [Losowe ruchy]. Ma za zadanie wprowadzić element losowości do symula</w:t>
      </w:r>
      <w:r w:rsidRPr="00870764">
        <w:rPr>
          <w:sz w:val="22"/>
        </w:rPr>
        <w:t>cji i umożliwić uzyskanie różnych wyników przy tych samych warunkach początkowych.</w:t>
      </w:r>
    </w:p>
    <w:p w:rsidR="00000000" w:rsidRPr="004D4B84" w:rsidRDefault="00123A92">
      <w:pPr>
        <w:pStyle w:val="Tekstpodstawowy"/>
      </w:pPr>
      <w:r w:rsidRPr="004D4B84">
        <w:rPr>
          <w:b/>
        </w:rPr>
        <w:t>Maksymalna liczba sąsiadów</w:t>
      </w:r>
    </w:p>
    <w:p w:rsidR="00000000" w:rsidRPr="004D4B84" w:rsidRDefault="00123A92">
      <w:pPr>
        <w:pStyle w:val="Tekstpodstawowy"/>
        <w:rPr>
          <w:b/>
        </w:rPr>
      </w:pPr>
      <w:r w:rsidRPr="004D4B84">
        <w:t>Największa liczba sąsiadów, na jaką reaguje osobnik. Parametr wykorzystywany przy liczeniu sąsiedztwa. Dzięki niemu osobnik w przypadku znalezieni</w:t>
      </w:r>
      <w:r w:rsidRPr="004D4B84">
        <w:t>a się w dużej grupie reaguje tylko na kilka najbliższych osobników, co jest potwierdzone badaniami na rzeczywistych stadach.</w:t>
      </w:r>
    </w:p>
    <w:p w:rsidR="00000000" w:rsidRPr="004D4B84" w:rsidRDefault="00123A92">
      <w:pPr>
        <w:pStyle w:val="Tekstpodstawowy"/>
      </w:pPr>
      <w:r w:rsidRPr="004D4B84">
        <w:rPr>
          <w:b/>
        </w:rPr>
        <w:t>Czas reakcji</w:t>
      </w:r>
    </w:p>
    <w:p w:rsidR="00000000" w:rsidRPr="005957AB" w:rsidRDefault="004851CB">
      <w:pPr>
        <w:pStyle w:val="Tekstpodstawowy"/>
        <w:rPr>
          <w:sz w:val="22"/>
        </w:rPr>
      </w:pPr>
      <w:r w:rsidRPr="004851CB">
        <w:rPr>
          <w:sz w:val="22"/>
        </w:rPr>
        <w:t>T</w:t>
      </w:r>
      <w:r w:rsidRPr="004851CB">
        <w:rPr>
          <w:sz w:val="22"/>
        </w:rPr>
        <w:t>o czas co jaki osobnik powinien podejmować kolejna decyzję co sił jakie powinny na niego działać zgodnie z badaniami oraz [1</w:t>
      </w:r>
      <w:r w:rsidRPr="004851CB">
        <w:rPr>
          <w:sz w:val="22"/>
        </w:rPr>
        <w:t>4</w:t>
      </w:r>
      <w:r w:rsidRPr="004851CB">
        <w:rPr>
          <w:sz w:val="22"/>
        </w:rPr>
        <w:t>] ustaliliśmy ten czas na 50ms. Zbyt mała wartość skutkowała nienaturalnie dokładnym ułożeniem stada, większe wartości doprowadzają do chaosu, gdyż za rzadko osobniki aktualizowały swoje siły, przez co przebywały za dużą odległość i nie były w stanie względnie ustabilizować swojej pozycji.</w:t>
      </w:r>
    </w:p>
    <w:p w:rsidR="00000000" w:rsidRPr="004D4B84" w:rsidRDefault="00123A92">
      <w:pPr>
        <w:pStyle w:val="Tekstpodstawowy"/>
        <w:rPr>
          <w:color w:val="000000"/>
        </w:rPr>
      </w:pPr>
      <w:r w:rsidRPr="004D4B84">
        <w:rPr>
          <w:b/>
        </w:rPr>
        <w:t>Polowanie (tylko drapieżniki)</w:t>
      </w:r>
    </w:p>
    <w:p w:rsidR="00000000" w:rsidRPr="00870764" w:rsidRDefault="00123A92">
      <w:pPr>
        <w:ind w:left="733"/>
        <w:rPr>
          <w:color w:val="000000"/>
          <w:sz w:val="22"/>
        </w:rPr>
      </w:pPr>
      <w:r w:rsidRPr="00870764">
        <w:rPr>
          <w:color w:val="000000"/>
          <w:sz w:val="22"/>
        </w:rPr>
        <w:t>Drapieżnik może poruszać się według strategii wybier</w:t>
      </w:r>
      <w:r w:rsidRPr="00870764">
        <w:rPr>
          <w:color w:val="000000"/>
          <w:sz w:val="22"/>
        </w:rPr>
        <w:t>anych w (2) :</w:t>
      </w:r>
    </w:p>
    <w:p w:rsidR="00000000" w:rsidRPr="00870764" w:rsidRDefault="00123A92">
      <w:pPr>
        <w:ind w:left="733"/>
        <w:rPr>
          <w:color w:val="000000"/>
          <w:sz w:val="22"/>
        </w:rPr>
      </w:pPr>
    </w:p>
    <w:p w:rsidR="00000000" w:rsidRPr="00870764" w:rsidRDefault="00123A92">
      <w:pPr>
        <w:numPr>
          <w:ilvl w:val="0"/>
          <w:numId w:val="2"/>
        </w:numPr>
        <w:rPr>
          <w:color w:val="000000"/>
          <w:sz w:val="22"/>
        </w:rPr>
      </w:pPr>
      <w:r w:rsidRPr="00870764">
        <w:rPr>
          <w:color w:val="000000"/>
          <w:sz w:val="22"/>
        </w:rPr>
        <w:t>'</w:t>
      </w:r>
      <w:proofErr w:type="spellStart"/>
      <w:r w:rsidRPr="00870764">
        <w:rPr>
          <w:color w:val="000000"/>
          <w:sz w:val="22"/>
        </w:rPr>
        <w:t>gonic_koszyki</w:t>
      </w:r>
      <w:proofErr w:type="spellEnd"/>
      <w:r w:rsidRPr="00870764">
        <w:rPr>
          <w:color w:val="000000"/>
          <w:sz w:val="22"/>
        </w:rPr>
        <w:t>' – korzysta z implementacji koszyków w aplikacji, zawierających osobniki, strategia wybiera najliczniejszy sąsiadujący z drapieżnikiem koszyk i na podstawie osobników w tym koszyku wybiera swój kierunek</w:t>
      </w:r>
    </w:p>
    <w:p w:rsidR="00000000" w:rsidRPr="00870764" w:rsidRDefault="00123A92">
      <w:pPr>
        <w:rPr>
          <w:color w:val="000000"/>
          <w:sz w:val="22"/>
        </w:rPr>
      </w:pPr>
    </w:p>
    <w:p w:rsidR="00000000" w:rsidRPr="00870764" w:rsidRDefault="00123A92">
      <w:pPr>
        <w:numPr>
          <w:ilvl w:val="0"/>
          <w:numId w:val="2"/>
        </w:numPr>
        <w:rPr>
          <w:color w:val="000000"/>
          <w:sz w:val="22"/>
        </w:rPr>
      </w:pPr>
      <w:r w:rsidRPr="00870764">
        <w:rPr>
          <w:color w:val="000000"/>
          <w:sz w:val="22"/>
        </w:rPr>
        <w:t>'</w:t>
      </w:r>
      <w:proofErr w:type="spellStart"/>
      <w:r w:rsidRPr="00870764">
        <w:rPr>
          <w:color w:val="000000"/>
          <w:sz w:val="22"/>
        </w:rPr>
        <w:t>gonic_najblizszego</w:t>
      </w:r>
      <w:proofErr w:type="spellEnd"/>
      <w:r w:rsidRPr="00870764">
        <w:rPr>
          <w:color w:val="000000"/>
          <w:sz w:val="22"/>
        </w:rPr>
        <w:t>' –</w:t>
      </w:r>
      <w:r w:rsidRPr="00870764">
        <w:rPr>
          <w:color w:val="000000"/>
          <w:sz w:val="22"/>
        </w:rPr>
        <w:t xml:space="preserve"> wybiera z sąsiedztwa drapieżnika najbliższego mu osobnika, który nie jest drapieżnikiem i goni go</w:t>
      </w:r>
    </w:p>
    <w:p w:rsidR="00000000" w:rsidRPr="00870764" w:rsidRDefault="00123A92">
      <w:pPr>
        <w:rPr>
          <w:color w:val="000000"/>
          <w:sz w:val="22"/>
        </w:rPr>
      </w:pPr>
    </w:p>
    <w:p w:rsidR="00000000" w:rsidRPr="00870764" w:rsidRDefault="00123A92">
      <w:pPr>
        <w:numPr>
          <w:ilvl w:val="0"/>
          <w:numId w:val="2"/>
        </w:numPr>
        <w:rPr>
          <w:color w:val="000000"/>
          <w:sz w:val="22"/>
        </w:rPr>
      </w:pPr>
      <w:r w:rsidRPr="00870764">
        <w:rPr>
          <w:color w:val="000000"/>
          <w:sz w:val="22"/>
        </w:rPr>
        <w:t>'</w:t>
      </w:r>
      <w:proofErr w:type="spellStart"/>
      <w:r w:rsidRPr="00870764">
        <w:rPr>
          <w:color w:val="000000"/>
          <w:sz w:val="22"/>
        </w:rPr>
        <w:t>gonic_grupe</w:t>
      </w:r>
      <w:proofErr w:type="spellEnd"/>
      <w:r w:rsidRPr="00870764">
        <w:rPr>
          <w:color w:val="000000"/>
          <w:sz w:val="22"/>
        </w:rPr>
        <w:t>' – wyznacza kierunek ruchu na podstawie sąsiedztwa sąsiada, którego sąsiedztwo jest najliczniejsze</w:t>
      </w:r>
    </w:p>
    <w:p w:rsidR="00000000" w:rsidRPr="00870764" w:rsidRDefault="00123A92">
      <w:pPr>
        <w:rPr>
          <w:color w:val="000000"/>
          <w:sz w:val="22"/>
        </w:rPr>
      </w:pPr>
    </w:p>
    <w:p w:rsidR="00000000" w:rsidRPr="00870764" w:rsidRDefault="00123A92">
      <w:pPr>
        <w:numPr>
          <w:ilvl w:val="0"/>
          <w:numId w:val="2"/>
        </w:numPr>
        <w:rPr>
          <w:color w:val="000000"/>
          <w:sz w:val="22"/>
        </w:rPr>
      </w:pPr>
      <w:r w:rsidRPr="00870764">
        <w:rPr>
          <w:color w:val="000000"/>
          <w:sz w:val="22"/>
        </w:rPr>
        <w:t>'</w:t>
      </w:r>
      <w:proofErr w:type="spellStart"/>
      <w:r w:rsidRPr="00870764">
        <w:rPr>
          <w:color w:val="000000"/>
          <w:sz w:val="22"/>
        </w:rPr>
        <w:t>mix_grupa_nablizszy</w:t>
      </w:r>
      <w:proofErr w:type="spellEnd"/>
      <w:r w:rsidRPr="00870764">
        <w:rPr>
          <w:color w:val="000000"/>
          <w:sz w:val="22"/>
        </w:rPr>
        <w:t>' – łączy strategie '</w:t>
      </w:r>
      <w:proofErr w:type="spellStart"/>
      <w:r w:rsidRPr="00870764">
        <w:rPr>
          <w:color w:val="000000"/>
          <w:sz w:val="22"/>
        </w:rPr>
        <w:t>go</w:t>
      </w:r>
      <w:r w:rsidRPr="00870764">
        <w:rPr>
          <w:color w:val="000000"/>
          <w:sz w:val="22"/>
        </w:rPr>
        <w:t>nic_grupe</w:t>
      </w:r>
      <w:proofErr w:type="spellEnd"/>
      <w:r w:rsidRPr="00870764">
        <w:rPr>
          <w:color w:val="000000"/>
          <w:sz w:val="22"/>
        </w:rPr>
        <w:t>' i strategie podobną do '</w:t>
      </w:r>
      <w:proofErr w:type="spellStart"/>
      <w:r w:rsidRPr="00870764">
        <w:rPr>
          <w:color w:val="000000"/>
          <w:sz w:val="22"/>
        </w:rPr>
        <w:t>gonic_najblizszego</w:t>
      </w:r>
      <w:proofErr w:type="spellEnd"/>
      <w:r w:rsidRPr="00870764">
        <w:rPr>
          <w:color w:val="000000"/>
          <w:sz w:val="22"/>
        </w:rPr>
        <w:t>' , wybór strategii podyktowany jest odległością drapieżnika do najbliższej potencjalnej zdobyczy</w:t>
      </w:r>
    </w:p>
    <w:p w:rsidR="00000000" w:rsidRPr="00870764" w:rsidRDefault="00123A92">
      <w:pPr>
        <w:rPr>
          <w:color w:val="000000"/>
          <w:sz w:val="22"/>
        </w:rPr>
      </w:pPr>
    </w:p>
    <w:p w:rsidR="00000000" w:rsidRPr="00870764" w:rsidRDefault="00123A92">
      <w:pPr>
        <w:widowControl w:val="0"/>
        <w:ind w:left="738"/>
        <w:rPr>
          <w:b/>
          <w:bCs/>
          <w:color w:val="000000"/>
          <w:sz w:val="22"/>
        </w:rPr>
      </w:pPr>
      <w:r w:rsidRPr="00870764">
        <w:rPr>
          <w:color w:val="000000"/>
          <w:sz w:val="22"/>
        </w:rPr>
        <w:t xml:space="preserve">W sytuacjach gdy drapieżnik nie ma na co polować zwracany jest wektor [0;0] lub pseudolosowy. Dodatkowo </w:t>
      </w:r>
      <w:r w:rsidRPr="00870764">
        <w:rPr>
          <w:color w:val="000000"/>
          <w:sz w:val="22"/>
        </w:rPr>
        <w:t>gdy potencjalna zdobycz znajdzie się odpowiednio blisko drapieżnika może zostać pożarta.</w:t>
      </w:r>
    </w:p>
    <w:p w:rsidR="00000000" w:rsidRPr="00870764" w:rsidRDefault="00123A92" w:rsidP="002B71C5">
      <w:pPr>
        <w:rPr>
          <w:b/>
          <w:bCs/>
          <w:color w:val="000000"/>
          <w:sz w:val="22"/>
        </w:rPr>
      </w:pPr>
    </w:p>
    <w:p w:rsidR="00000000" w:rsidRPr="00870764" w:rsidRDefault="00123A92">
      <w:pPr>
        <w:ind w:left="733"/>
        <w:rPr>
          <w:b/>
          <w:bCs/>
          <w:color w:val="000000"/>
          <w:sz w:val="22"/>
        </w:rPr>
      </w:pPr>
      <w:r w:rsidRPr="00870764">
        <w:rPr>
          <w:color w:val="000000"/>
          <w:sz w:val="22"/>
        </w:rPr>
        <w:t>Nawiązanie do literatury:</w:t>
      </w:r>
    </w:p>
    <w:p w:rsidR="00000000" w:rsidRPr="00870764" w:rsidRDefault="00123A92">
      <w:pPr>
        <w:ind w:left="733"/>
        <w:rPr>
          <w:b/>
          <w:bCs/>
          <w:color w:val="000000"/>
          <w:sz w:val="22"/>
        </w:rPr>
      </w:pPr>
    </w:p>
    <w:p w:rsidR="00000000" w:rsidRPr="00870764" w:rsidRDefault="00123A92">
      <w:pPr>
        <w:ind w:left="733"/>
        <w:rPr>
          <w:color w:val="000000"/>
          <w:sz w:val="22"/>
        </w:rPr>
      </w:pPr>
      <w:r w:rsidRPr="00870764">
        <w:rPr>
          <w:color w:val="000000"/>
          <w:sz w:val="22"/>
        </w:rPr>
        <w:t xml:space="preserve">Gonienie/ryzyko najbliższego osobnika - </w:t>
      </w:r>
    </w:p>
    <w:p w:rsidR="00000000" w:rsidRPr="00870764" w:rsidRDefault="00123A92">
      <w:pPr>
        <w:ind w:left="733"/>
        <w:rPr>
          <w:color w:val="000000"/>
          <w:sz w:val="22"/>
          <w:lang w:val="en-US"/>
        </w:rPr>
      </w:pPr>
      <w:r w:rsidRPr="00870764">
        <w:rPr>
          <w:color w:val="000000"/>
          <w:sz w:val="22"/>
        </w:rPr>
        <w:t xml:space="preserve"> </w:t>
      </w:r>
      <w:r w:rsidRPr="00870764">
        <w:rPr>
          <w:color w:val="000000"/>
          <w:sz w:val="18"/>
          <w:szCs w:val="22"/>
          <w:lang w:val="en-US"/>
        </w:rPr>
        <w:t>[10]</w:t>
      </w:r>
      <w:r w:rsidRPr="00870764">
        <w:rPr>
          <w:bCs/>
          <w:color w:val="000000"/>
          <w:sz w:val="18"/>
          <w:szCs w:val="22"/>
          <w:lang w:val="en-US"/>
        </w:rPr>
        <w:t>”</w:t>
      </w:r>
      <w:r w:rsidRPr="00870764">
        <w:rPr>
          <w:bCs/>
          <w:color w:val="000000"/>
          <w:sz w:val="18"/>
          <w:szCs w:val="22"/>
          <w:lang w:val="en"/>
        </w:rPr>
        <w:t>Selfish herd theory</w:t>
      </w:r>
      <w:r w:rsidRPr="00870764">
        <w:rPr>
          <w:bCs/>
          <w:color w:val="000000"/>
          <w:sz w:val="18"/>
          <w:szCs w:val="22"/>
          <w:lang w:val="en-US"/>
        </w:rPr>
        <w:t>”</w:t>
      </w:r>
      <w:r w:rsidRPr="00870764">
        <w:rPr>
          <w:b/>
          <w:bCs/>
          <w:color w:val="000000"/>
          <w:sz w:val="18"/>
          <w:szCs w:val="22"/>
          <w:lang w:val="en-US"/>
        </w:rPr>
        <w:t xml:space="preserve"> </w:t>
      </w:r>
      <w:r w:rsidRPr="00870764">
        <w:rPr>
          <w:color w:val="000000"/>
          <w:sz w:val="18"/>
          <w:szCs w:val="22"/>
          <w:lang w:val="en-US"/>
        </w:rPr>
        <w:t xml:space="preserve">- </w:t>
      </w:r>
      <w:hyperlink r:id="rId37" w:history="1">
        <w:r w:rsidRPr="00870764">
          <w:rPr>
            <w:rStyle w:val="Hipercze"/>
            <w:sz w:val="18"/>
            <w:szCs w:val="22"/>
          </w:rPr>
          <w:t>http:</w:t>
        </w:r>
        <w:r w:rsidRPr="00870764">
          <w:rPr>
            <w:rStyle w:val="Hipercze"/>
            <w:sz w:val="18"/>
            <w:szCs w:val="22"/>
          </w:rPr>
          <w:t>//en.wikipedia.org/wiki/Encounter_dilution</w:t>
        </w:r>
      </w:hyperlink>
    </w:p>
    <w:p w:rsidR="00000000" w:rsidRPr="004D4B84" w:rsidRDefault="00123A92">
      <w:pPr>
        <w:pStyle w:val="Tekstpodstawowy"/>
      </w:pPr>
    </w:p>
    <w:p w:rsidR="00000000" w:rsidRPr="004D4B84" w:rsidRDefault="00123A92">
      <w:pPr>
        <w:pStyle w:val="Tytu"/>
        <w:rPr>
          <w:rFonts w:ascii="Times New Roman" w:hAnsi="Times New Roman" w:cs="Times New Roman"/>
        </w:rPr>
      </w:pPr>
      <w:r w:rsidRPr="004D4B84">
        <w:rPr>
          <w:rFonts w:ascii="Times New Roman" w:hAnsi="Times New Roman" w:cs="Times New Roman"/>
        </w:rPr>
        <w:t>Wyniki symulacji</w:t>
      </w:r>
    </w:p>
    <w:p w:rsidR="00000000" w:rsidRPr="004D4B84" w:rsidRDefault="00123A92">
      <w:pPr>
        <w:pStyle w:val="Nagwek1"/>
        <w:rPr>
          <w:rFonts w:ascii="Times New Roman" w:hAnsi="Times New Roman" w:cs="Times New Roman"/>
        </w:rPr>
      </w:pPr>
      <w:r w:rsidRPr="004D4B84">
        <w:rPr>
          <w:rFonts w:ascii="Times New Roman" w:hAnsi="Times New Roman" w:cs="Times New Roman"/>
        </w:rPr>
        <w:t>Statystyki</w:t>
      </w:r>
    </w:p>
    <w:p w:rsidR="00000000" w:rsidRPr="004D4B84" w:rsidRDefault="00123A92">
      <w:pPr>
        <w:pStyle w:val="Nagwek2"/>
        <w:rPr>
          <w:rFonts w:ascii="Times New Roman" w:hAnsi="Times New Roman" w:cs="Times New Roman"/>
        </w:rPr>
      </w:pPr>
      <w:r w:rsidRPr="004D4B84">
        <w:rPr>
          <w:rFonts w:ascii="Times New Roman" w:hAnsi="Times New Roman" w:cs="Times New Roman"/>
        </w:rPr>
        <w:t>Uzyskane wyniki ilościowe i jakościowe – przykłady</w:t>
      </w:r>
    </w:p>
    <w:p w:rsidR="00000000" w:rsidRPr="004D4B84" w:rsidRDefault="00123A92">
      <w:pPr>
        <w:pStyle w:val="Nagwek1"/>
        <w:rPr>
          <w:rFonts w:ascii="Times New Roman" w:hAnsi="Times New Roman" w:cs="Times New Roman"/>
        </w:rPr>
      </w:pPr>
      <w:r w:rsidRPr="004D4B84">
        <w:rPr>
          <w:rFonts w:ascii="Times New Roman" w:hAnsi="Times New Roman" w:cs="Times New Roman"/>
        </w:rPr>
        <w:t>Zastosowane procedury kalibracji i walidacji</w:t>
      </w:r>
    </w:p>
    <w:p w:rsidR="00000000" w:rsidRPr="004D4B84" w:rsidRDefault="00123A92">
      <w:pPr>
        <w:pStyle w:val="Tekstpodstawowy"/>
      </w:pPr>
    </w:p>
    <w:p w:rsidR="00000000" w:rsidRPr="00CC4B0E" w:rsidRDefault="00123A92">
      <w:pPr>
        <w:pStyle w:val="Tekstpodstawowy"/>
        <w:rPr>
          <w:sz w:val="22"/>
        </w:rPr>
      </w:pPr>
      <w:r w:rsidRPr="00CC4B0E">
        <w:rPr>
          <w:sz w:val="22"/>
        </w:rPr>
        <w:t>Algorytm Stada jako model symulacji poruszania stada jest uzna</w:t>
      </w:r>
      <w:r w:rsidRPr="00CC4B0E">
        <w:rPr>
          <w:sz w:val="22"/>
        </w:rPr>
        <w:t>ny w wielu badaniach za dobrze odwzorowujący rzeczywiste zachowanie zwierząt. Poszczególne siły działające na osobnika zostały przez nas osobno przetestowane pod względem poprawności implementacji, przez  wyłączenie pozostałych i obserwację ułożenia osobni</w:t>
      </w:r>
      <w:r w:rsidRPr="00CC4B0E">
        <w:rPr>
          <w:sz w:val="22"/>
        </w:rPr>
        <w:t>ków. Potwierdziło to poprawność działania poszczególnych elementów. Po połączeniu sił obserwowane zachowania zgadzają się z symulacjami dostępnymi w sieci, jak też nagraniami rzeczywistych stad.</w:t>
      </w:r>
    </w:p>
    <w:p w:rsidR="00000000" w:rsidRPr="00CC4B0E" w:rsidRDefault="00123A92">
      <w:pPr>
        <w:pStyle w:val="Tekstpodstawowy"/>
        <w:rPr>
          <w:sz w:val="22"/>
        </w:rPr>
      </w:pPr>
      <w:r w:rsidRPr="00CC4B0E">
        <w:rPr>
          <w:sz w:val="22"/>
        </w:rPr>
        <w:t>Starając się odszukać matematycznych wskaźników mogących potw</w:t>
      </w:r>
      <w:r w:rsidRPr="00CC4B0E">
        <w:rPr>
          <w:sz w:val="22"/>
        </w:rPr>
        <w:t>ierdzić poprawność modelu, poza stwierdzeniem wizualnego podobieństwa, odnaleźliśmy model wykonany w oparciu o rzeczywiste dane. Model opisany jest w artykule [14]. Autorzy nie udostępniają rzeczywistych danych użytych do walidacji, lecz podają zestaw para</w:t>
      </w:r>
      <w:r w:rsidRPr="00CC4B0E">
        <w:rPr>
          <w:sz w:val="22"/>
        </w:rPr>
        <w:t xml:space="preserve">metrów, dla którego wyniki symulacji były najbardziej zbieżne z rzeczywistymi danymi. </w:t>
      </w:r>
    </w:p>
    <w:p w:rsidR="00000000" w:rsidRPr="004D4B84" w:rsidRDefault="003A5623">
      <w:pPr>
        <w:pStyle w:val="Bezodstpw"/>
        <w:jc w:val="center"/>
      </w:pPr>
      <w:r w:rsidRPr="004D4B84">
        <w:rPr>
          <w:noProof/>
          <w:lang w:eastAsia="pl-PL"/>
        </w:rPr>
        <w:drawing>
          <wp:inline distT="0" distB="0" distL="0" distR="0" wp14:anchorId="7689EA2D" wp14:editId="23E9C99E">
            <wp:extent cx="4638675" cy="304800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t="3537" b="7834"/>
                    <a:stretch>
                      <a:fillRect/>
                    </a:stretch>
                  </pic:blipFill>
                  <pic:spPr bwMode="auto">
                    <a:xfrm>
                      <a:off x="0" y="0"/>
                      <a:ext cx="4638675" cy="3048000"/>
                    </a:xfrm>
                    <a:prstGeom prst="rect">
                      <a:avLst/>
                    </a:prstGeom>
                    <a:solidFill>
                      <a:srgbClr val="FFFFFF"/>
                    </a:solidFill>
                    <a:ln>
                      <a:noFill/>
                    </a:ln>
                  </pic:spPr>
                </pic:pic>
              </a:graphicData>
            </a:graphic>
          </wp:inline>
        </w:drawing>
      </w:r>
    </w:p>
    <w:p w:rsidR="00000000" w:rsidRPr="004D4B84" w:rsidRDefault="00123A92">
      <w:pPr>
        <w:pStyle w:val="caption"/>
        <w:jc w:val="center"/>
      </w:pPr>
      <w:r w:rsidRPr="004D4B84">
        <w:t>Rysunek 9: Tabela parametrów zaprezentowana w artykule[14]</w:t>
      </w:r>
    </w:p>
    <w:p w:rsidR="00000000" w:rsidRPr="00CC4B0E" w:rsidRDefault="00123A92">
      <w:pPr>
        <w:pStyle w:val="Tekstpodstawowy"/>
        <w:rPr>
          <w:sz w:val="22"/>
        </w:rPr>
      </w:pPr>
      <w:r w:rsidRPr="00CC4B0E">
        <w:rPr>
          <w:sz w:val="22"/>
        </w:rPr>
        <w:lastRenderedPageBreak/>
        <w:t>Podana wartości są standardowymi ustawieniami w naszym modelu, co prowadzi do podobnego zachowania stada jak</w:t>
      </w:r>
      <w:r w:rsidRPr="00CC4B0E">
        <w:rPr>
          <w:sz w:val="22"/>
        </w:rPr>
        <w:t xml:space="preserve"> prezentowane w załącznikach do wspomnianego artykułu.</w:t>
      </w:r>
    </w:p>
    <w:p w:rsidR="00000000" w:rsidRPr="00CC4B0E" w:rsidRDefault="00123A92">
      <w:pPr>
        <w:pStyle w:val="Bezodstpw"/>
        <w:rPr>
          <w:i/>
          <w:sz w:val="22"/>
        </w:rPr>
      </w:pPr>
      <w:r w:rsidRPr="00CC4B0E">
        <w:rPr>
          <w:sz w:val="22"/>
        </w:rPr>
        <w:t>Jednym z częściej pojawiających się w publikacjach parametrów jest liczba sąsiadów, na których działania reaguje osobnik. Praca [15] jest w całości poświęcona temu zagadnieniu. Autorzy dochodzą do nast</w:t>
      </w:r>
      <w:r w:rsidRPr="00CC4B0E">
        <w:rPr>
          <w:sz w:val="22"/>
        </w:rPr>
        <w:t>ępujących wniosków:</w:t>
      </w:r>
    </w:p>
    <w:p w:rsidR="00000000" w:rsidRPr="00CC4B0E" w:rsidRDefault="00123A92">
      <w:pPr>
        <w:pStyle w:val="Bezodstpw"/>
        <w:rPr>
          <w:sz w:val="22"/>
          <w:lang w:val="en-US"/>
        </w:rPr>
      </w:pPr>
      <w:r w:rsidRPr="00CC4B0E">
        <w:rPr>
          <w:i/>
          <w:sz w:val="22"/>
          <w:lang w:val="en-US"/>
        </w:rPr>
        <w:t xml:space="preserve">The average robustness per neighbor across all flocks reached its peak value at either </w:t>
      </w:r>
      <w:r w:rsidR="003A5623" w:rsidRPr="00CC4B0E">
        <w:rPr>
          <w:i/>
          <w:noProof/>
          <w:sz w:val="22"/>
          <w:lang w:eastAsia="pl-PL"/>
        </w:rPr>
        <w:drawing>
          <wp:inline distT="0" distB="0" distL="0" distR="0" wp14:anchorId="3EA64831" wp14:editId="0C2C6854">
            <wp:extent cx="352425" cy="114300"/>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114300"/>
                    </a:xfrm>
                    <a:prstGeom prst="rect">
                      <a:avLst/>
                    </a:prstGeom>
                    <a:solidFill>
                      <a:srgbClr val="FFFFFF"/>
                    </a:solidFill>
                    <a:ln>
                      <a:noFill/>
                    </a:ln>
                  </pic:spPr>
                </pic:pic>
              </a:graphicData>
            </a:graphic>
          </wp:inline>
        </w:drawing>
      </w:r>
      <w:r w:rsidRPr="00CC4B0E">
        <w:rPr>
          <w:i/>
          <w:sz w:val="22"/>
          <w:lang w:val="en-US"/>
        </w:rPr>
        <w:t xml:space="preserve">or </w:t>
      </w:r>
      <w:r w:rsidR="003A5623" w:rsidRPr="00CC4B0E">
        <w:rPr>
          <w:i/>
          <w:noProof/>
          <w:sz w:val="22"/>
          <w:lang w:eastAsia="pl-PL"/>
        </w:rPr>
        <w:drawing>
          <wp:inline distT="0" distB="0" distL="0" distR="0" wp14:anchorId="51AC838B" wp14:editId="623F5DE9">
            <wp:extent cx="352425" cy="114300"/>
            <wp:effectExtent l="0" t="0" r="952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425" cy="114300"/>
                    </a:xfrm>
                    <a:prstGeom prst="rect">
                      <a:avLst/>
                    </a:prstGeom>
                    <a:solidFill>
                      <a:srgbClr val="FFFFFF"/>
                    </a:solidFill>
                    <a:ln>
                      <a:noFill/>
                    </a:ln>
                  </pic:spPr>
                </pic:pic>
              </a:graphicData>
            </a:graphic>
          </wp:inline>
        </w:drawing>
      </w:r>
      <w:r w:rsidRPr="00CC4B0E">
        <w:rPr>
          <w:i/>
          <w:sz w:val="22"/>
          <w:lang w:val="en-US"/>
        </w:rPr>
        <w:t>. Therefore, the observed behavior of the starlings (</w:t>
      </w:r>
      <w:r w:rsidR="003A5623" w:rsidRPr="00CC4B0E">
        <w:rPr>
          <w:i/>
          <w:noProof/>
          <w:sz w:val="22"/>
          <w:lang w:eastAsia="pl-PL"/>
        </w:rPr>
        <w:drawing>
          <wp:inline distT="0" distB="0" distL="0" distR="0" wp14:anchorId="173D88CA" wp14:editId="2EB574F1">
            <wp:extent cx="352425" cy="1143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114300"/>
                    </a:xfrm>
                    <a:prstGeom prst="rect">
                      <a:avLst/>
                    </a:prstGeom>
                    <a:solidFill>
                      <a:srgbClr val="FFFFFF"/>
                    </a:solidFill>
                    <a:ln>
                      <a:noFill/>
                    </a:ln>
                  </pic:spPr>
                </pic:pic>
              </a:graphicData>
            </a:graphic>
          </wp:inline>
        </w:drawing>
      </w:r>
      <w:r w:rsidRPr="00CC4B0E">
        <w:rPr>
          <w:i/>
          <w:sz w:val="22"/>
          <w:lang w:val="en-US"/>
        </w:rPr>
        <w:t>) places them at a point that maximizes the robustness per neighbor.</w:t>
      </w:r>
    </w:p>
    <w:p w:rsidR="00000000" w:rsidRPr="00CC4B0E" w:rsidRDefault="00123A92">
      <w:pPr>
        <w:rPr>
          <w:color w:val="FF0000"/>
          <w:sz w:val="22"/>
        </w:rPr>
      </w:pPr>
      <w:r w:rsidRPr="00CC4B0E">
        <w:rPr>
          <w:sz w:val="22"/>
        </w:rPr>
        <w:t>W naszym modelu maksy</w:t>
      </w:r>
      <w:r w:rsidRPr="00CC4B0E">
        <w:rPr>
          <w:sz w:val="22"/>
        </w:rPr>
        <w:t>malna liczba sąsiadów (przy dużym stadzie właściwie równa średniej) jest jednym z parametrów możliwych do modyfikacji z początkową wartością 7.</w:t>
      </w:r>
    </w:p>
    <w:p w:rsidR="00000000" w:rsidRDefault="00123A92">
      <w:pPr>
        <w:pStyle w:val="Tekstpodstawowy"/>
        <w:ind w:left="360"/>
      </w:pPr>
    </w:p>
    <w:p w:rsidR="00072C36" w:rsidRDefault="00A52AB0" w:rsidP="00A52AB0">
      <w:pPr>
        <w:pStyle w:val="Tekstpodstawowy"/>
      </w:pPr>
      <w:r>
        <w:t xml:space="preserve">W ramach walidacji przeprowadziliśmy eksperyment: </w:t>
      </w:r>
    </w:p>
    <w:p w:rsidR="00A52AB0" w:rsidRPr="00A52AB0" w:rsidRDefault="00A52AB0" w:rsidP="00A52AB0">
      <w:pPr>
        <w:pStyle w:val="Nagwek1"/>
      </w:pPr>
      <w:r w:rsidRPr="00A52AB0">
        <w:t>Polaryzacja prędkości względem wielkości stada.</w:t>
      </w:r>
    </w:p>
    <w:p w:rsidR="00A52AB0" w:rsidRPr="00A52AB0" w:rsidRDefault="00A52AB0" w:rsidP="00A52AB0">
      <w:pPr>
        <w:rPr>
          <w:sz w:val="22"/>
        </w:rPr>
      </w:pPr>
      <w:r w:rsidRPr="00A52AB0">
        <w:rPr>
          <w:sz w:val="22"/>
        </w:rPr>
        <w:t>Na próbkach N=50,100,200,500,1000,2000,5000 (N-wielkość stada), przeprowadzono badanie jaki wpływ ma wielkość stada na polaryzacje prędkości w stadzie.</w:t>
      </w:r>
    </w:p>
    <w:p w:rsidR="00A52AB0" w:rsidRPr="00A52AB0" w:rsidRDefault="00A52AB0" w:rsidP="00A52AB0">
      <w:pPr>
        <w:rPr>
          <w:sz w:val="22"/>
        </w:rPr>
      </w:pPr>
      <w:r w:rsidRPr="00A52AB0">
        <w:rPr>
          <w:sz w:val="22"/>
        </w:rPr>
        <w:t xml:space="preserve">Odstępstwo od średniej prędkości liczone jest ze wzoru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ctrlPr>
              <w:rPr>
                <w:rFonts w:ascii="Cambria Math" w:hAnsi="Cambria Math"/>
                <w:i/>
                <w:sz w:val="32"/>
                <w:szCs w:val="32"/>
              </w:rPr>
            </m:ctrlPr>
          </m:naryPr>
          <m:sub>
            <m:r>
              <w:rPr>
                <w:rFonts w:ascii="Cambria Math" w:hAnsi="Cambria Math"/>
                <w:sz w:val="32"/>
                <w:szCs w:val="32"/>
              </w:rPr>
              <m:t>1</m:t>
            </m:r>
          </m:sub>
          <m:sup>
            <m:r>
              <w:rPr>
                <w:rFonts w:ascii="Cambria Math" w:hAnsi="Cambria Math"/>
                <w:sz w:val="32"/>
                <w:szCs w:val="32"/>
              </w:rPr>
              <m:t>N</m:t>
            </m:r>
          </m:sup>
          <m:e>
            <m:f>
              <m:fPr>
                <m:ctrlPr>
                  <w:rPr>
                    <w:rFonts w:ascii="Cambria Math" w:hAnsi="Cambria Math"/>
                    <w:i/>
                    <w:sz w:val="32"/>
                    <w:szCs w:val="32"/>
                  </w:rPr>
                </m:ctrlPr>
              </m:fPr>
              <m:num>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2</m:t>
                        </m:r>
                      </m:sub>
                    </m:sSub>
                  </m:e>
                </m:d>
                <m:r>
                  <w:rPr>
                    <w:rFonts w:ascii="Cambria Math" w:hAnsi="Cambria Math"/>
                    <w:sz w:val="32"/>
                    <w:szCs w:val="32"/>
                  </w:rPr>
                  <m:t>-1</m:t>
                </m:r>
              </m:num>
              <m:den>
                <m:r>
                  <w:rPr>
                    <w:rFonts w:ascii="Cambria Math" w:hAnsi="Cambria Math"/>
                    <w:sz w:val="32"/>
                    <w:szCs w:val="32"/>
                  </w:rPr>
                  <m:t>-2</m:t>
                </m:r>
              </m:den>
            </m:f>
          </m:e>
        </m:nary>
      </m:oMath>
      <w:r w:rsidRPr="00A52AB0">
        <w:rPr>
          <w:sz w:val="22"/>
        </w:rPr>
        <w:t>, gdzie V1 średnia prędkość (zno</w:t>
      </w:r>
      <w:proofErr w:type="spellStart"/>
      <w:r w:rsidRPr="00A52AB0">
        <w:rPr>
          <w:sz w:val="22"/>
        </w:rPr>
        <w:t>rmalizowana</w:t>
      </w:r>
      <w:proofErr w:type="spellEnd"/>
      <w:r w:rsidRPr="00A52AB0">
        <w:rPr>
          <w:sz w:val="22"/>
        </w:rPr>
        <w:t xml:space="preserve">), V2 prędkość </w:t>
      </w:r>
      <w:proofErr w:type="spellStart"/>
      <w:r w:rsidRPr="00A52AB0">
        <w:rPr>
          <w:sz w:val="22"/>
        </w:rPr>
        <w:t>boida</w:t>
      </w:r>
      <w:proofErr w:type="spellEnd"/>
      <w:r w:rsidRPr="00A52AB0">
        <w:rPr>
          <w:sz w:val="22"/>
        </w:rPr>
        <w:t xml:space="preserve"> (znormalizowana), *- iloczyn skalarny. Wartość podawana jest w procentach, im jest niższa tym polaryzacja jest większa, czyli osobniki poruszają się równolegle w tym samym kierunku.</w:t>
      </w:r>
    </w:p>
    <w:p w:rsidR="00A52AB0" w:rsidRPr="00A52AB0" w:rsidRDefault="00A52AB0" w:rsidP="00A52AB0">
      <w:pPr>
        <w:rPr>
          <w:sz w:val="22"/>
        </w:rPr>
      </w:pPr>
      <w:r w:rsidRPr="00A52AB0">
        <w:rPr>
          <w:sz w:val="22"/>
        </w:rPr>
        <w:t xml:space="preserve">Według [1] odstępstwo od średniej powinna rosnąć liniowo wraz ze wzrostem stada, dzieje się tak ponieważ w dużym stadzie tworzą się pewne </w:t>
      </w:r>
      <w:proofErr w:type="spellStart"/>
      <w:r w:rsidRPr="00A52AB0">
        <w:rPr>
          <w:sz w:val="22"/>
        </w:rPr>
        <w:t>podstada</w:t>
      </w:r>
      <w:proofErr w:type="spellEnd"/>
      <w:r w:rsidRPr="00A52AB0">
        <w:rPr>
          <w:sz w:val="22"/>
        </w:rPr>
        <w:t>, które mają lekko zmieniony kierunek lotu. Ważniejszą role mają też kolizje, które czasem mają miejsce w większych stadach. Z Wyników zostały usunięte momenty gdy stado się rozdzielało  na mniejsze podgrupy co zaburzało wyniki.</w:t>
      </w:r>
    </w:p>
    <w:p w:rsidR="00A52AB0" w:rsidRPr="00A52AB0" w:rsidRDefault="00A52AB0" w:rsidP="00A52AB0">
      <w:pPr>
        <w:rPr>
          <w:sz w:val="22"/>
        </w:rPr>
      </w:pPr>
      <w:r w:rsidRPr="00A52AB0">
        <w:rPr>
          <w:sz w:val="22"/>
        </w:rPr>
        <w:t>Stosując tą samą metodę, lecz inne jednostki porównaliśmy wyniki z wyżej wymienioną publikacją.</w:t>
      </w:r>
    </w:p>
    <w:p w:rsidR="00A52AB0" w:rsidRDefault="00A52AB0" w:rsidP="00A52AB0">
      <w:pPr>
        <w:keepNext/>
        <w:jc w:val="center"/>
      </w:pPr>
      <w:r>
        <w:rPr>
          <w:noProof/>
          <w:lang w:eastAsia="pl-PL"/>
        </w:rPr>
        <w:drawing>
          <wp:inline distT="0" distB="0" distL="0" distR="0" wp14:anchorId="066F84E3" wp14:editId="7F49A472">
            <wp:extent cx="4783949" cy="2512883"/>
            <wp:effectExtent l="0" t="0" r="0" b="190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urnal.pone.0022479.g007.tif.tif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7136" cy="2519810"/>
                    </a:xfrm>
                    <a:prstGeom prst="rect">
                      <a:avLst/>
                    </a:prstGeom>
                  </pic:spPr>
                </pic:pic>
              </a:graphicData>
            </a:graphic>
          </wp:inline>
        </w:drawing>
      </w:r>
    </w:p>
    <w:p w:rsidR="00A52AB0" w:rsidRPr="00810339" w:rsidRDefault="00A52AB0" w:rsidP="00A52AB0">
      <w:pPr>
        <w:pStyle w:val="Legenda"/>
        <w:jc w:val="center"/>
      </w:pPr>
      <w:proofErr w:type="spellStart"/>
      <w:r w:rsidRPr="00A52AB0">
        <w:rPr>
          <w:lang w:val="en-US"/>
        </w:rPr>
        <w:t>źródło</w:t>
      </w:r>
      <w:proofErr w:type="spellEnd"/>
      <w:r w:rsidRPr="00A52AB0">
        <w:rPr>
          <w:lang w:val="en-US"/>
        </w:rPr>
        <w:t xml:space="preserve"> [1</w:t>
      </w:r>
      <w:r>
        <w:rPr>
          <w:lang w:val="en-US"/>
        </w:rPr>
        <w:t>4</w:t>
      </w:r>
      <w:r w:rsidRPr="00A52AB0">
        <w:rPr>
          <w:lang w:val="en-US"/>
        </w:rPr>
        <w:t xml:space="preserve">] "Figure 7. Deviation from average heading and velocity”. </w:t>
      </w:r>
      <w:r w:rsidRPr="00810339">
        <w:t>(Polaryzację pokazują czarne kropki.</w:t>
      </w:r>
      <w:r>
        <w:t>)</w:t>
      </w:r>
    </w:p>
    <w:p w:rsidR="00A52AB0" w:rsidRDefault="00A52AB0" w:rsidP="00A52AB0">
      <w:pPr>
        <w:keepNext/>
        <w:jc w:val="center"/>
      </w:pPr>
      <w:r>
        <w:rPr>
          <w:noProof/>
          <w:lang w:eastAsia="pl-PL"/>
        </w:rPr>
        <w:lastRenderedPageBreak/>
        <w:drawing>
          <wp:inline distT="0" distB="0" distL="0" distR="0" wp14:anchorId="00603B94" wp14:editId="06DA3A71">
            <wp:extent cx="6048375" cy="2198062"/>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stepstwo.png"/>
                    <pic:cNvPicPr/>
                  </pic:nvPicPr>
                  <pic:blipFill rotWithShape="1">
                    <a:blip r:embed="rId42">
                      <a:extLst>
                        <a:ext uri="{28A0092B-C50C-407E-A947-70E740481C1C}">
                          <a14:useLocalDpi xmlns:a14="http://schemas.microsoft.com/office/drawing/2010/main" val="0"/>
                        </a:ext>
                      </a:extLst>
                    </a:blip>
                    <a:srcRect l="9422" t="5187" r="7438"/>
                    <a:stretch/>
                  </pic:blipFill>
                  <pic:spPr bwMode="auto">
                    <a:xfrm>
                      <a:off x="0" y="0"/>
                      <a:ext cx="6046375" cy="2197335"/>
                    </a:xfrm>
                    <a:prstGeom prst="rect">
                      <a:avLst/>
                    </a:prstGeom>
                    <a:ln>
                      <a:noFill/>
                    </a:ln>
                    <a:extLst>
                      <a:ext uri="{53640926-AAD7-44D8-BBD7-CCE9431645EC}">
                        <a14:shadowObscured xmlns:a14="http://schemas.microsoft.com/office/drawing/2010/main"/>
                      </a:ext>
                    </a:extLst>
                  </pic:spPr>
                </pic:pic>
              </a:graphicData>
            </a:graphic>
          </wp:inline>
        </w:drawing>
      </w:r>
    </w:p>
    <w:p w:rsidR="00A52AB0" w:rsidRDefault="00A52AB0" w:rsidP="00A52AB0">
      <w:pPr>
        <w:pStyle w:val="Legenda"/>
        <w:jc w:val="center"/>
      </w:pPr>
      <w:r>
        <w:t>odstępstwo od średniej prędkości</w:t>
      </w:r>
    </w:p>
    <w:p w:rsidR="00A52AB0" w:rsidRPr="00A52AB0" w:rsidRDefault="00A52AB0" w:rsidP="00A52AB0">
      <w:pPr>
        <w:rPr>
          <w:sz w:val="22"/>
        </w:rPr>
      </w:pPr>
      <w:r w:rsidRPr="00A52AB0">
        <w:rPr>
          <w:sz w:val="22"/>
        </w:rPr>
        <w:t>Porównanie polaryzacji na przykładzie stad N=200 i N=5000</w:t>
      </w:r>
    </w:p>
    <w:p w:rsidR="00A52AB0" w:rsidRDefault="00A52AB0" w:rsidP="00A52AB0"/>
    <w:p w:rsidR="00A52AB0" w:rsidRDefault="00A52AB0" w:rsidP="00A52AB0">
      <w:pPr>
        <w:keepNext/>
        <w:jc w:val="center"/>
      </w:pPr>
      <w:r>
        <w:rPr>
          <w:noProof/>
          <w:lang w:eastAsia="pl-PL"/>
        </w:rPr>
        <w:drawing>
          <wp:inline distT="0" distB="0" distL="0" distR="0" wp14:anchorId="1ACB4AC6" wp14:editId="04005856">
            <wp:extent cx="5760720" cy="2927350"/>
            <wp:effectExtent l="0" t="0" r="0" b="635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0.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927350"/>
                    </a:xfrm>
                    <a:prstGeom prst="rect">
                      <a:avLst/>
                    </a:prstGeom>
                  </pic:spPr>
                </pic:pic>
              </a:graphicData>
            </a:graphic>
          </wp:inline>
        </w:drawing>
      </w:r>
    </w:p>
    <w:p w:rsidR="00A52AB0" w:rsidRDefault="00A52AB0" w:rsidP="00A52AB0">
      <w:pPr>
        <w:pStyle w:val="Legenda"/>
      </w:pPr>
      <w:r>
        <w:t>po lewej N=5000, po prawej N=200 (Skala jest niezachowana).</w:t>
      </w:r>
    </w:p>
    <w:p w:rsidR="00A52AB0" w:rsidRPr="002D1155" w:rsidRDefault="00A52AB0" w:rsidP="00A52AB0">
      <w:pPr>
        <w:rPr>
          <w:sz w:val="22"/>
        </w:rPr>
      </w:pPr>
      <w:r w:rsidRPr="002D1155">
        <w:rPr>
          <w:sz w:val="22"/>
        </w:rPr>
        <w:t>Niebieski kolor oznacza spolaryzowanie, a im bliżej czerwonego tym odstępstwo jest większe. W dużym stadzie pojawiają się wyraźne lokalne odstępstwa, w małym stadzie wariację są spowodowane głownie, przypadkowymi czynnikami.</w:t>
      </w:r>
    </w:p>
    <w:p w:rsidR="00A52AB0" w:rsidRPr="002D1155" w:rsidRDefault="00A52AB0" w:rsidP="00A52AB0">
      <w:pPr>
        <w:rPr>
          <w:sz w:val="22"/>
        </w:rPr>
      </w:pPr>
      <w:r w:rsidRPr="002D1155">
        <w:rPr>
          <w:sz w:val="22"/>
        </w:rPr>
        <w:t xml:space="preserve">Walidacja symulacji przebiegła pomyślnie, Rysunek 2  pokazuje wyraźnie, że zależność miedzy odstępstwem od średniej, a wielkością stada jest liniowy. </w:t>
      </w:r>
    </w:p>
    <w:p w:rsidR="00A52AB0" w:rsidRPr="004D4B84" w:rsidRDefault="00A52AB0">
      <w:pPr>
        <w:pStyle w:val="Tekstpodstawowy"/>
        <w:ind w:left="360"/>
      </w:pPr>
    </w:p>
    <w:p w:rsidR="00000000" w:rsidRPr="004D4B84" w:rsidRDefault="00123A92">
      <w:pPr>
        <w:pStyle w:val="Tytu"/>
        <w:rPr>
          <w:rFonts w:ascii="Times New Roman" w:hAnsi="Times New Roman" w:cs="Times New Roman"/>
        </w:rPr>
      </w:pPr>
      <w:r w:rsidRPr="004D4B84">
        <w:rPr>
          <w:rFonts w:ascii="Times New Roman" w:hAnsi="Times New Roman" w:cs="Times New Roman"/>
        </w:rPr>
        <w:t>Wnioski</w:t>
      </w:r>
    </w:p>
    <w:p w:rsidR="00000000" w:rsidRPr="004D4B84" w:rsidRDefault="00123A92">
      <w:pPr>
        <w:pStyle w:val="Nagwek1"/>
        <w:rPr>
          <w:rFonts w:ascii="Times New Roman" w:hAnsi="Times New Roman" w:cs="Times New Roman"/>
        </w:rPr>
      </w:pPr>
      <w:r w:rsidRPr="004D4B84">
        <w:rPr>
          <w:rFonts w:ascii="Times New Roman" w:hAnsi="Times New Roman" w:cs="Times New Roman"/>
        </w:rPr>
        <w:t>Najważniejsze wnioski</w:t>
      </w:r>
    </w:p>
    <w:p w:rsidR="00000000" w:rsidRPr="00072C36" w:rsidRDefault="00123A92">
      <w:pPr>
        <w:pStyle w:val="Tekstpodstawowy"/>
        <w:rPr>
          <w:sz w:val="22"/>
        </w:rPr>
      </w:pPr>
      <w:r w:rsidRPr="00072C36">
        <w:rPr>
          <w:sz w:val="22"/>
        </w:rPr>
        <w:t xml:space="preserve">Pierwszym, dla nas najważniejszym wnioskiem z symulacji jest potwierdzenie jednej z tez Stephena </w:t>
      </w:r>
      <w:proofErr w:type="spellStart"/>
      <w:r w:rsidRPr="00072C36">
        <w:rPr>
          <w:sz w:val="22"/>
        </w:rPr>
        <w:t>Wolframa</w:t>
      </w:r>
      <w:proofErr w:type="spellEnd"/>
      <w:r w:rsidRPr="00072C36">
        <w:rPr>
          <w:sz w:val="22"/>
        </w:rPr>
        <w:t xml:space="preserve"> mówiącej, że nieskomplikowane reguły mogą generowa</w:t>
      </w:r>
      <w:r w:rsidRPr="00072C36">
        <w:rPr>
          <w:sz w:val="22"/>
        </w:rPr>
        <w:t>ć złożone zachowania. Teza została wygłoszona dla automatów komórkowych, lecz tutaj, w trochę innym kontekście też znajduje potwierdzenie.</w:t>
      </w:r>
    </w:p>
    <w:p w:rsidR="00000000" w:rsidRPr="00072C36" w:rsidRDefault="00123A92">
      <w:pPr>
        <w:pStyle w:val="Tekstpodstawowy"/>
        <w:rPr>
          <w:color w:val="FF0000"/>
          <w:sz w:val="22"/>
        </w:rPr>
      </w:pPr>
      <w:r w:rsidRPr="00072C36">
        <w:rPr>
          <w:sz w:val="22"/>
        </w:rPr>
        <w:t>Pozostałe wnioski, dotyczące zachowania stada w zależności od warunków to wyniki kilku przeprowadzonych z użyciem nas</w:t>
      </w:r>
      <w:r w:rsidRPr="00072C36">
        <w:rPr>
          <w:sz w:val="22"/>
        </w:rPr>
        <w:t>zego modelu symulacji:</w:t>
      </w:r>
    </w:p>
    <w:p w:rsidR="00000000" w:rsidRPr="004D4B84" w:rsidRDefault="00123A92">
      <w:pPr>
        <w:pStyle w:val="Nagwek3"/>
        <w:rPr>
          <w:rFonts w:ascii="Times New Roman" w:hAnsi="Times New Roman" w:cs="Times New Roman"/>
        </w:rPr>
      </w:pPr>
      <w:r w:rsidRPr="004D4B84">
        <w:rPr>
          <w:rFonts w:ascii="Times New Roman" w:hAnsi="Times New Roman" w:cs="Times New Roman"/>
        </w:rPr>
        <w:lastRenderedPageBreak/>
        <w:t>Wpływ ilości liderów na możliwość sterowania stadem</w:t>
      </w:r>
    </w:p>
    <w:p w:rsidR="00000000" w:rsidRPr="004D4B84" w:rsidRDefault="00123A92">
      <w:pPr>
        <w:pStyle w:val="Tekstpodstawowy"/>
      </w:pPr>
      <w:r w:rsidRPr="004D4B84">
        <w:t>Eksperyment ma na celu zbadanie wpływu ilości osobników dążących w tym samym kierunku na możliwość pokierowania większą, ale niezdecydowaną</w:t>
      </w:r>
      <w:r w:rsidRPr="004D4B84">
        <w:t xml:space="preserve"> grupą. „Liderzy” niczym nie różnią się od reszty stada, są traktowani jako część grupy.</w:t>
      </w:r>
    </w:p>
    <w:p w:rsidR="00000000" w:rsidRPr="004D4B84" w:rsidRDefault="00123A92">
      <w:pPr>
        <w:pStyle w:val="Tekstpodstawowy"/>
      </w:pPr>
      <w:r w:rsidRPr="004D4B84">
        <w:t>Eksperyment przeprowadzony przy standardowych ustawieniach algorytmu. Siła wymuszająca podążanie za liderem została wyłączona. Polegał na dwóch testach. Pierwszy z nic</w:t>
      </w:r>
      <w:r w:rsidRPr="004D4B84">
        <w:t>h to zebranie wszystkich osobników w jedną grupę (w celu przyspieszenia procesu z użyciem sterowania myszą) a następnie poprowadzenie liderów po okręgu wokół planszy i sprawdzenie, czy stado po pełnym okrążeniu utrzyma się za nimi. Ze względu na brak możli</w:t>
      </w:r>
      <w:r w:rsidRPr="004D4B84">
        <w:t>wości obliczeniowego stwierdzenia o podążaniu/niepodążaniu za liderem test opiera się w dużym stopniu na obserwacji polaryzacji lokalnej i mierzeniu liczebności grupy w bezpośredniej bliskości lidera. Drugi test również rozpoczyna się zebraniem osobników w</w:t>
      </w:r>
      <w:r w:rsidRPr="004D4B84">
        <w:t xml:space="preserve"> jedną grupę. Następnie liderzy nagle zmieniają kierunek ruchu na przeciwny, „przeciskając się” przez stado. Po ustabilizowaniu wektorów prędkości liczona jest liczba osobników, które zawróciła razem z liderami.</w:t>
      </w:r>
    </w:p>
    <w:p w:rsidR="00000000" w:rsidRPr="004D4B84" w:rsidRDefault="00123A92">
      <w:pPr>
        <w:pStyle w:val="Tekstpodstawowy"/>
      </w:pPr>
    </w:p>
    <w:p w:rsidR="00000000" w:rsidRPr="00072C36" w:rsidRDefault="00123A92">
      <w:pPr>
        <w:pStyle w:val="Tekstpodstawowy"/>
        <w:rPr>
          <w:b/>
          <w:sz w:val="22"/>
        </w:rPr>
      </w:pPr>
      <w:r w:rsidRPr="00072C36">
        <w:rPr>
          <w:b/>
          <w:sz w:val="22"/>
        </w:rPr>
        <w:t>Pierwszy test</w:t>
      </w:r>
      <w:r w:rsidRPr="00072C36">
        <w:rPr>
          <w:sz w:val="22"/>
        </w:rPr>
        <w:t>, stado ze 100 osobników:</w:t>
      </w:r>
    </w:p>
    <w:tbl>
      <w:tblPr>
        <w:tblW w:w="0" w:type="auto"/>
        <w:tblInd w:w="-5" w:type="dxa"/>
        <w:tblLayout w:type="fixed"/>
        <w:tblLook w:val="0000" w:firstRow="0" w:lastRow="0" w:firstColumn="0" w:lastColumn="0" w:noHBand="0" w:noVBand="0"/>
      </w:tblPr>
      <w:tblGrid>
        <w:gridCol w:w="2227"/>
        <w:gridCol w:w="834"/>
        <w:gridCol w:w="834"/>
        <w:gridCol w:w="835"/>
        <w:gridCol w:w="834"/>
        <w:gridCol w:w="834"/>
        <w:gridCol w:w="835"/>
        <w:gridCol w:w="834"/>
        <w:gridCol w:w="834"/>
        <w:gridCol w:w="845"/>
      </w:tblGrid>
      <w:tr w:rsidR="00000000" w:rsidRPr="00072C36">
        <w:trPr>
          <w:trHeight w:val="406"/>
        </w:trPr>
        <w:tc>
          <w:tcPr>
            <w:tcW w:w="2227" w:type="dxa"/>
            <w:tcBorders>
              <w:top w:val="single" w:sz="4" w:space="0" w:color="000000"/>
              <w:left w:val="single" w:sz="4" w:space="0" w:color="000000"/>
              <w:bottom w:val="single" w:sz="4" w:space="0" w:color="000000"/>
            </w:tcBorders>
            <w:shd w:val="clear" w:color="auto" w:fill="E36C0A"/>
          </w:tcPr>
          <w:p w:rsidR="00000000" w:rsidRPr="00072C36" w:rsidRDefault="00123A92">
            <w:pPr>
              <w:pStyle w:val="Tekstpodstawowy"/>
              <w:rPr>
                <w:b/>
                <w:sz w:val="22"/>
              </w:rPr>
            </w:pPr>
            <w:r w:rsidRPr="00072C36">
              <w:rPr>
                <w:b/>
                <w:sz w:val="22"/>
              </w:rPr>
              <w:t>Iloś</w:t>
            </w:r>
            <w:r w:rsidRPr="00072C36">
              <w:rPr>
                <w:b/>
                <w:sz w:val="22"/>
              </w:rPr>
              <w:t>ć liderów</w:t>
            </w:r>
          </w:p>
        </w:tc>
        <w:tc>
          <w:tcPr>
            <w:tcW w:w="2503" w:type="dxa"/>
            <w:gridSpan w:val="3"/>
            <w:tcBorders>
              <w:top w:val="single" w:sz="4" w:space="0" w:color="000000"/>
              <w:left w:val="single" w:sz="4" w:space="0" w:color="000000"/>
              <w:bottom w:val="single" w:sz="4" w:space="0" w:color="000000"/>
            </w:tcBorders>
            <w:shd w:val="clear" w:color="auto" w:fill="FBD4B4"/>
          </w:tcPr>
          <w:p w:rsidR="00000000" w:rsidRPr="00072C36" w:rsidRDefault="00123A92">
            <w:pPr>
              <w:pStyle w:val="Tekstpodstawowy"/>
              <w:jc w:val="center"/>
              <w:rPr>
                <w:b/>
                <w:sz w:val="22"/>
              </w:rPr>
            </w:pPr>
            <w:r w:rsidRPr="00072C36">
              <w:rPr>
                <w:b/>
                <w:sz w:val="22"/>
              </w:rPr>
              <w:t>1</w:t>
            </w:r>
          </w:p>
        </w:tc>
        <w:tc>
          <w:tcPr>
            <w:tcW w:w="2503" w:type="dxa"/>
            <w:gridSpan w:val="3"/>
            <w:tcBorders>
              <w:top w:val="single" w:sz="4" w:space="0" w:color="000000"/>
              <w:left w:val="single" w:sz="4" w:space="0" w:color="000000"/>
              <w:bottom w:val="single" w:sz="4" w:space="0" w:color="000000"/>
            </w:tcBorders>
            <w:shd w:val="clear" w:color="auto" w:fill="FABF8F"/>
          </w:tcPr>
          <w:p w:rsidR="00000000" w:rsidRPr="00072C36" w:rsidRDefault="00123A92">
            <w:pPr>
              <w:pStyle w:val="Tekstpodstawowy"/>
              <w:jc w:val="center"/>
              <w:rPr>
                <w:b/>
                <w:sz w:val="22"/>
              </w:rPr>
            </w:pPr>
            <w:r w:rsidRPr="00072C36">
              <w:rPr>
                <w:b/>
                <w:sz w:val="22"/>
              </w:rPr>
              <w:t>2</w:t>
            </w:r>
          </w:p>
        </w:tc>
        <w:tc>
          <w:tcPr>
            <w:tcW w:w="2513" w:type="dxa"/>
            <w:gridSpan w:val="3"/>
            <w:tcBorders>
              <w:top w:val="single" w:sz="4" w:space="0" w:color="000000"/>
              <w:left w:val="single" w:sz="4" w:space="0" w:color="000000"/>
              <w:bottom w:val="single" w:sz="4" w:space="0" w:color="000000"/>
              <w:right w:val="single" w:sz="4" w:space="0" w:color="000000"/>
            </w:tcBorders>
            <w:shd w:val="clear" w:color="auto" w:fill="FBD4B4"/>
          </w:tcPr>
          <w:p w:rsidR="00000000" w:rsidRPr="00072C36" w:rsidRDefault="00123A92">
            <w:pPr>
              <w:pStyle w:val="Tekstpodstawowy"/>
              <w:jc w:val="center"/>
              <w:rPr>
                <w:sz w:val="22"/>
              </w:rPr>
            </w:pPr>
            <w:r w:rsidRPr="00072C36">
              <w:rPr>
                <w:b/>
                <w:sz w:val="22"/>
              </w:rPr>
              <w:t>3</w:t>
            </w:r>
          </w:p>
        </w:tc>
      </w:tr>
      <w:tr w:rsidR="00000000" w:rsidRPr="00072C36">
        <w:trPr>
          <w:trHeight w:val="703"/>
        </w:trPr>
        <w:tc>
          <w:tcPr>
            <w:tcW w:w="2227" w:type="dxa"/>
            <w:tcBorders>
              <w:top w:val="single" w:sz="4" w:space="0" w:color="000000"/>
              <w:left w:val="single" w:sz="4" w:space="0" w:color="000000"/>
              <w:bottom w:val="single" w:sz="4" w:space="0" w:color="000000"/>
            </w:tcBorders>
            <w:shd w:val="clear" w:color="auto" w:fill="E36C0A"/>
          </w:tcPr>
          <w:p w:rsidR="00000000" w:rsidRPr="00072C36" w:rsidRDefault="00123A92">
            <w:pPr>
              <w:pStyle w:val="Tekstpodstawowy"/>
              <w:rPr>
                <w:sz w:val="22"/>
              </w:rPr>
            </w:pPr>
            <w:r w:rsidRPr="00072C36">
              <w:rPr>
                <w:b/>
                <w:sz w:val="22"/>
              </w:rPr>
              <w:t>Ilość podążających osobników</w:t>
            </w:r>
          </w:p>
        </w:tc>
        <w:tc>
          <w:tcPr>
            <w:tcW w:w="83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0</w:t>
            </w:r>
          </w:p>
        </w:tc>
        <w:tc>
          <w:tcPr>
            <w:tcW w:w="83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0</w:t>
            </w:r>
          </w:p>
        </w:tc>
        <w:tc>
          <w:tcPr>
            <w:tcW w:w="835"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0</w:t>
            </w:r>
          </w:p>
        </w:tc>
        <w:tc>
          <w:tcPr>
            <w:tcW w:w="83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98</w:t>
            </w:r>
          </w:p>
        </w:tc>
        <w:tc>
          <w:tcPr>
            <w:tcW w:w="83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9</w:t>
            </w:r>
          </w:p>
        </w:tc>
        <w:tc>
          <w:tcPr>
            <w:tcW w:w="835"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100</w:t>
            </w:r>
          </w:p>
        </w:tc>
        <w:tc>
          <w:tcPr>
            <w:tcW w:w="83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100</w:t>
            </w:r>
          </w:p>
        </w:tc>
        <w:tc>
          <w:tcPr>
            <w:tcW w:w="83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100</w:t>
            </w:r>
          </w:p>
        </w:tc>
        <w:tc>
          <w:tcPr>
            <w:tcW w:w="845" w:type="dxa"/>
            <w:tcBorders>
              <w:top w:val="single" w:sz="4" w:space="0" w:color="000000"/>
              <w:left w:val="single" w:sz="4" w:space="0" w:color="000000"/>
              <w:bottom w:val="single" w:sz="4" w:space="0" w:color="000000"/>
              <w:right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100</w:t>
            </w:r>
          </w:p>
        </w:tc>
      </w:tr>
    </w:tbl>
    <w:p w:rsidR="00000000" w:rsidRPr="00072C36" w:rsidRDefault="00123A92">
      <w:pPr>
        <w:pStyle w:val="Tekstpodstawowy"/>
        <w:rPr>
          <w:b/>
          <w:sz w:val="22"/>
        </w:rPr>
      </w:pPr>
      <w:r w:rsidRPr="00072C36">
        <w:rPr>
          <w:sz w:val="22"/>
        </w:rPr>
        <w:t>Pierwszy test, stado z 500 osobników:</w:t>
      </w:r>
    </w:p>
    <w:tbl>
      <w:tblPr>
        <w:tblW w:w="0" w:type="auto"/>
        <w:tblInd w:w="-5" w:type="dxa"/>
        <w:tblLayout w:type="fixed"/>
        <w:tblLook w:val="0000" w:firstRow="0" w:lastRow="0" w:firstColumn="0" w:lastColumn="0" w:noHBand="0" w:noVBand="0"/>
      </w:tblPr>
      <w:tblGrid>
        <w:gridCol w:w="2235"/>
        <w:gridCol w:w="2409"/>
        <w:gridCol w:w="841"/>
        <w:gridCol w:w="841"/>
        <w:gridCol w:w="870"/>
        <w:gridCol w:w="812"/>
        <w:gridCol w:w="841"/>
        <w:gridCol w:w="852"/>
      </w:tblGrid>
      <w:tr w:rsidR="00000000" w:rsidRPr="00072C36">
        <w:trPr>
          <w:trHeight w:val="394"/>
        </w:trPr>
        <w:tc>
          <w:tcPr>
            <w:tcW w:w="2235" w:type="dxa"/>
            <w:tcBorders>
              <w:top w:val="single" w:sz="4" w:space="0" w:color="000000"/>
              <w:left w:val="single" w:sz="4" w:space="0" w:color="000000"/>
              <w:bottom w:val="single" w:sz="4" w:space="0" w:color="000000"/>
            </w:tcBorders>
            <w:shd w:val="clear" w:color="auto" w:fill="E36C0A"/>
          </w:tcPr>
          <w:p w:rsidR="00000000" w:rsidRPr="00072C36" w:rsidRDefault="00123A92">
            <w:pPr>
              <w:pStyle w:val="Tekstpodstawowy"/>
              <w:rPr>
                <w:b/>
                <w:sz w:val="22"/>
              </w:rPr>
            </w:pPr>
            <w:r w:rsidRPr="00072C36">
              <w:rPr>
                <w:b/>
                <w:sz w:val="22"/>
              </w:rPr>
              <w:t>Ilość liderów</w:t>
            </w:r>
          </w:p>
        </w:tc>
        <w:tc>
          <w:tcPr>
            <w:tcW w:w="2409"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1</w:t>
            </w:r>
          </w:p>
        </w:tc>
        <w:tc>
          <w:tcPr>
            <w:tcW w:w="2552" w:type="dxa"/>
            <w:gridSpan w:val="3"/>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2</w:t>
            </w:r>
          </w:p>
        </w:tc>
        <w:tc>
          <w:tcPr>
            <w:tcW w:w="2505" w:type="dxa"/>
            <w:gridSpan w:val="3"/>
            <w:tcBorders>
              <w:top w:val="single" w:sz="4" w:space="0" w:color="000000"/>
              <w:left w:val="single" w:sz="4" w:space="0" w:color="000000"/>
              <w:bottom w:val="single" w:sz="4" w:space="0" w:color="000000"/>
              <w:right w:val="single" w:sz="4" w:space="0" w:color="000000"/>
            </w:tcBorders>
            <w:shd w:val="clear" w:color="auto" w:fill="FBD4B4"/>
            <w:vAlign w:val="center"/>
          </w:tcPr>
          <w:p w:rsidR="00000000" w:rsidRPr="00072C36" w:rsidRDefault="00123A92">
            <w:pPr>
              <w:pStyle w:val="Tekstpodstawowy"/>
              <w:jc w:val="center"/>
              <w:rPr>
                <w:sz w:val="22"/>
              </w:rPr>
            </w:pPr>
            <w:r w:rsidRPr="00072C36">
              <w:rPr>
                <w:b/>
                <w:sz w:val="22"/>
              </w:rPr>
              <w:t>3</w:t>
            </w:r>
          </w:p>
        </w:tc>
      </w:tr>
      <w:tr w:rsidR="00000000" w:rsidRPr="00072C36">
        <w:trPr>
          <w:trHeight w:val="540"/>
        </w:trPr>
        <w:tc>
          <w:tcPr>
            <w:tcW w:w="2235" w:type="dxa"/>
            <w:tcBorders>
              <w:top w:val="single" w:sz="4" w:space="0" w:color="000000"/>
              <w:left w:val="single" w:sz="4" w:space="0" w:color="000000"/>
              <w:bottom w:val="single" w:sz="4" w:space="0" w:color="000000"/>
            </w:tcBorders>
            <w:shd w:val="clear" w:color="auto" w:fill="E36C0A"/>
          </w:tcPr>
          <w:p w:rsidR="00000000" w:rsidRPr="00072C36" w:rsidRDefault="00123A92">
            <w:pPr>
              <w:pStyle w:val="Tekstpodstawowy"/>
              <w:rPr>
                <w:sz w:val="22"/>
              </w:rPr>
            </w:pPr>
            <w:r w:rsidRPr="00072C36">
              <w:rPr>
                <w:b/>
                <w:sz w:val="22"/>
              </w:rPr>
              <w:t>Ilość podążających osobników</w:t>
            </w:r>
          </w:p>
        </w:tc>
        <w:tc>
          <w:tcPr>
            <w:tcW w:w="2409"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niewykonalne</w:t>
            </w:r>
          </w:p>
        </w:tc>
        <w:tc>
          <w:tcPr>
            <w:tcW w:w="841"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1</w:t>
            </w:r>
          </w:p>
        </w:tc>
        <w:tc>
          <w:tcPr>
            <w:tcW w:w="841"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0</w:t>
            </w:r>
          </w:p>
        </w:tc>
        <w:tc>
          <w:tcPr>
            <w:tcW w:w="870"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0</w:t>
            </w:r>
          </w:p>
        </w:tc>
        <w:tc>
          <w:tcPr>
            <w:tcW w:w="812"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500</w:t>
            </w:r>
          </w:p>
        </w:tc>
        <w:tc>
          <w:tcPr>
            <w:tcW w:w="841"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9</w:t>
            </w:r>
          </w:p>
        </w:tc>
        <w:tc>
          <w:tcPr>
            <w:tcW w:w="852" w:type="dxa"/>
            <w:tcBorders>
              <w:top w:val="single" w:sz="4" w:space="0" w:color="000000"/>
              <w:left w:val="single" w:sz="4" w:space="0" w:color="000000"/>
              <w:bottom w:val="single" w:sz="4" w:space="0" w:color="000000"/>
              <w:right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500</w:t>
            </w:r>
          </w:p>
        </w:tc>
      </w:tr>
    </w:tbl>
    <w:p w:rsidR="00000000" w:rsidRPr="00072C36" w:rsidRDefault="00123A92">
      <w:pPr>
        <w:pStyle w:val="Tekstpodstawowy"/>
        <w:rPr>
          <w:sz w:val="22"/>
        </w:rPr>
      </w:pPr>
      <w:r w:rsidRPr="00072C36">
        <w:rPr>
          <w:sz w:val="22"/>
        </w:rPr>
        <w:t>W stadzie z 500 osobników niemożliwe było przeprowadzenie lidera</w:t>
      </w:r>
      <w:r w:rsidRPr="00072C36">
        <w:rPr>
          <w:sz w:val="22"/>
        </w:rPr>
        <w:t xml:space="preserve"> po okręgu wokół planszy. Siły działające w stadzie przyciągały go zbyt mocno.</w:t>
      </w:r>
    </w:p>
    <w:p w:rsidR="00000000" w:rsidRPr="00072C36" w:rsidRDefault="00123A92">
      <w:pPr>
        <w:pStyle w:val="Tekstpodstawowy"/>
        <w:rPr>
          <w:sz w:val="22"/>
        </w:rPr>
      </w:pPr>
      <w:r w:rsidRPr="00072C36">
        <w:rPr>
          <w:sz w:val="22"/>
        </w:rPr>
        <w:t xml:space="preserve">Z uzyskanych wyników można wywnioskować, że przy osobnikach reagujących na 7 sąsiadów według zasad zastosowanych w naszym algorytmie, </w:t>
      </w:r>
      <w:r w:rsidRPr="00072C36">
        <w:rPr>
          <w:b/>
          <w:sz w:val="22"/>
        </w:rPr>
        <w:t>„zorganizowana” grupa 3 (a dla niewielkiego</w:t>
      </w:r>
      <w:r w:rsidRPr="00072C36">
        <w:rPr>
          <w:b/>
          <w:sz w:val="22"/>
        </w:rPr>
        <w:t xml:space="preserve"> stada 100os. nawet 2) liderów wystarczy, aby nie wykonując gwałtownych ruchów pokierować stadem</w:t>
      </w:r>
      <w:r w:rsidRPr="00072C36">
        <w:rPr>
          <w:sz w:val="22"/>
        </w:rPr>
        <w:t>. Dla jeszcze większych stad (1000+ osobników) potrzeba jednego lidera więcej, lecz to wciąż niewielka liczba. Widać też, że zależność nie jest liniowa, lecz wł</w:t>
      </w:r>
      <w:r w:rsidRPr="00072C36">
        <w:rPr>
          <w:sz w:val="22"/>
        </w:rPr>
        <w:t>aściwie skokowa – jeśli jeden osobnik zacznie wyraźnie dążyć w jednym kierunku nikt za nim nie pójdzie, lecz gdy będzie to 3-4 osobniki to jest spora szansa, że wszystkie inne podążą za nimi.</w:t>
      </w:r>
    </w:p>
    <w:p w:rsidR="00000000" w:rsidRPr="00072C36" w:rsidRDefault="00123A92">
      <w:pPr>
        <w:pStyle w:val="Tekstpodstawowy"/>
        <w:rPr>
          <w:sz w:val="22"/>
        </w:rPr>
      </w:pPr>
    </w:p>
    <w:p w:rsidR="00000000" w:rsidRPr="00072C36" w:rsidRDefault="00123A92">
      <w:pPr>
        <w:pStyle w:val="Tekstpodstawowy"/>
        <w:rPr>
          <w:b/>
          <w:sz w:val="22"/>
        </w:rPr>
      </w:pPr>
      <w:r w:rsidRPr="00072C36">
        <w:rPr>
          <w:b/>
          <w:sz w:val="22"/>
        </w:rPr>
        <w:t>Drugi test</w:t>
      </w:r>
      <w:r w:rsidRPr="00072C36">
        <w:rPr>
          <w:sz w:val="22"/>
        </w:rPr>
        <w:t xml:space="preserve"> (zawracanie), stado ze 100 osobników:</w:t>
      </w:r>
    </w:p>
    <w:tbl>
      <w:tblPr>
        <w:tblW w:w="0" w:type="auto"/>
        <w:tblInd w:w="108" w:type="dxa"/>
        <w:tblLayout w:type="fixed"/>
        <w:tblLook w:val="0000" w:firstRow="0" w:lastRow="0" w:firstColumn="0" w:lastColumn="0" w:noHBand="0" w:noVBand="0"/>
      </w:tblPr>
      <w:tblGrid>
        <w:gridCol w:w="1957"/>
        <w:gridCol w:w="528"/>
        <w:gridCol w:w="528"/>
        <w:gridCol w:w="528"/>
        <w:gridCol w:w="528"/>
        <w:gridCol w:w="526"/>
        <w:gridCol w:w="526"/>
        <w:gridCol w:w="524"/>
        <w:gridCol w:w="524"/>
        <w:gridCol w:w="524"/>
        <w:gridCol w:w="524"/>
        <w:gridCol w:w="524"/>
        <w:gridCol w:w="524"/>
        <w:gridCol w:w="522"/>
        <w:gridCol w:w="522"/>
        <w:gridCol w:w="507"/>
        <w:gridCol w:w="507"/>
      </w:tblGrid>
      <w:tr w:rsidR="00000000" w:rsidRPr="00072C36">
        <w:trPr>
          <w:trHeight w:val="406"/>
        </w:trPr>
        <w:tc>
          <w:tcPr>
            <w:tcW w:w="1957" w:type="dxa"/>
            <w:tcBorders>
              <w:top w:val="single" w:sz="4" w:space="0" w:color="000000"/>
              <w:left w:val="single" w:sz="4" w:space="0" w:color="000000"/>
              <w:bottom w:val="single" w:sz="4" w:space="0" w:color="000000"/>
            </w:tcBorders>
            <w:shd w:val="clear" w:color="auto" w:fill="E36C0A"/>
          </w:tcPr>
          <w:p w:rsidR="00000000" w:rsidRPr="00072C36" w:rsidRDefault="00123A92">
            <w:pPr>
              <w:pStyle w:val="Tekstpodstawowy"/>
              <w:rPr>
                <w:b/>
                <w:sz w:val="22"/>
              </w:rPr>
            </w:pPr>
            <w:r w:rsidRPr="00072C36">
              <w:rPr>
                <w:b/>
                <w:sz w:val="22"/>
              </w:rPr>
              <w:t>Ilość liderów</w:t>
            </w:r>
          </w:p>
        </w:tc>
        <w:tc>
          <w:tcPr>
            <w:tcW w:w="528"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1</w:t>
            </w:r>
          </w:p>
        </w:tc>
        <w:tc>
          <w:tcPr>
            <w:tcW w:w="528"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2</w:t>
            </w:r>
          </w:p>
        </w:tc>
        <w:tc>
          <w:tcPr>
            <w:tcW w:w="528"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2</w:t>
            </w:r>
          </w:p>
        </w:tc>
        <w:tc>
          <w:tcPr>
            <w:tcW w:w="528"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3</w:t>
            </w:r>
          </w:p>
        </w:tc>
        <w:tc>
          <w:tcPr>
            <w:tcW w:w="526"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3</w:t>
            </w:r>
          </w:p>
        </w:tc>
        <w:tc>
          <w:tcPr>
            <w:tcW w:w="526"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4</w:t>
            </w:r>
          </w:p>
        </w:tc>
        <w:tc>
          <w:tcPr>
            <w:tcW w:w="52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4</w:t>
            </w:r>
          </w:p>
        </w:tc>
        <w:tc>
          <w:tcPr>
            <w:tcW w:w="52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5</w:t>
            </w:r>
          </w:p>
        </w:tc>
        <w:tc>
          <w:tcPr>
            <w:tcW w:w="52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5</w:t>
            </w:r>
          </w:p>
        </w:tc>
        <w:tc>
          <w:tcPr>
            <w:tcW w:w="52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6</w:t>
            </w:r>
          </w:p>
        </w:tc>
        <w:tc>
          <w:tcPr>
            <w:tcW w:w="52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6</w:t>
            </w:r>
          </w:p>
        </w:tc>
        <w:tc>
          <w:tcPr>
            <w:tcW w:w="52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7</w:t>
            </w:r>
          </w:p>
        </w:tc>
        <w:tc>
          <w:tcPr>
            <w:tcW w:w="522"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7</w:t>
            </w:r>
          </w:p>
        </w:tc>
        <w:tc>
          <w:tcPr>
            <w:tcW w:w="522"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10</w:t>
            </w:r>
          </w:p>
        </w:tc>
        <w:tc>
          <w:tcPr>
            <w:tcW w:w="507"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15</w:t>
            </w:r>
          </w:p>
        </w:tc>
        <w:tc>
          <w:tcPr>
            <w:tcW w:w="507"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000000" w:rsidRPr="00072C36" w:rsidRDefault="00123A92">
            <w:pPr>
              <w:pStyle w:val="Tekstpodstawowy"/>
              <w:jc w:val="center"/>
              <w:rPr>
                <w:sz w:val="22"/>
              </w:rPr>
            </w:pPr>
            <w:r w:rsidRPr="00072C36">
              <w:rPr>
                <w:b/>
                <w:sz w:val="22"/>
              </w:rPr>
              <w:t>30</w:t>
            </w:r>
          </w:p>
        </w:tc>
      </w:tr>
      <w:tr w:rsidR="00000000" w:rsidRPr="00072C36">
        <w:trPr>
          <w:trHeight w:val="703"/>
        </w:trPr>
        <w:tc>
          <w:tcPr>
            <w:tcW w:w="1957" w:type="dxa"/>
            <w:tcBorders>
              <w:top w:val="single" w:sz="4" w:space="0" w:color="000000"/>
              <w:left w:val="single" w:sz="4" w:space="0" w:color="000000"/>
              <w:bottom w:val="single" w:sz="4" w:space="0" w:color="000000"/>
            </w:tcBorders>
            <w:shd w:val="clear" w:color="auto" w:fill="E36C0A"/>
          </w:tcPr>
          <w:p w:rsidR="00000000" w:rsidRPr="00072C36" w:rsidRDefault="00123A92">
            <w:pPr>
              <w:pStyle w:val="Tekstpodstawowy"/>
              <w:rPr>
                <w:sz w:val="22"/>
              </w:rPr>
            </w:pPr>
            <w:r w:rsidRPr="00072C36">
              <w:rPr>
                <w:b/>
                <w:sz w:val="22"/>
              </w:rPr>
              <w:t>Ilość podążających osobników</w:t>
            </w:r>
          </w:p>
        </w:tc>
        <w:tc>
          <w:tcPr>
            <w:tcW w:w="528"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w:t>
            </w:r>
          </w:p>
        </w:tc>
        <w:tc>
          <w:tcPr>
            <w:tcW w:w="528"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0</w:t>
            </w:r>
          </w:p>
        </w:tc>
        <w:tc>
          <w:tcPr>
            <w:tcW w:w="528"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0</w:t>
            </w:r>
          </w:p>
        </w:tc>
        <w:tc>
          <w:tcPr>
            <w:tcW w:w="528"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0</w:t>
            </w:r>
          </w:p>
        </w:tc>
        <w:tc>
          <w:tcPr>
            <w:tcW w:w="526"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0</w:t>
            </w:r>
          </w:p>
        </w:tc>
        <w:tc>
          <w:tcPr>
            <w:tcW w:w="526"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8</w:t>
            </w:r>
          </w:p>
        </w:tc>
        <w:tc>
          <w:tcPr>
            <w:tcW w:w="52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3</w:t>
            </w:r>
          </w:p>
        </w:tc>
        <w:tc>
          <w:tcPr>
            <w:tcW w:w="52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8</w:t>
            </w:r>
          </w:p>
        </w:tc>
        <w:tc>
          <w:tcPr>
            <w:tcW w:w="52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10</w:t>
            </w:r>
          </w:p>
        </w:tc>
        <w:tc>
          <w:tcPr>
            <w:tcW w:w="52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12</w:t>
            </w:r>
          </w:p>
        </w:tc>
        <w:tc>
          <w:tcPr>
            <w:tcW w:w="52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7</w:t>
            </w:r>
          </w:p>
        </w:tc>
        <w:tc>
          <w:tcPr>
            <w:tcW w:w="52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13</w:t>
            </w:r>
          </w:p>
        </w:tc>
        <w:tc>
          <w:tcPr>
            <w:tcW w:w="522"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10</w:t>
            </w:r>
          </w:p>
        </w:tc>
        <w:tc>
          <w:tcPr>
            <w:tcW w:w="522"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8</w:t>
            </w:r>
          </w:p>
        </w:tc>
        <w:tc>
          <w:tcPr>
            <w:tcW w:w="507"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11</w:t>
            </w:r>
          </w:p>
        </w:tc>
        <w:tc>
          <w:tcPr>
            <w:tcW w:w="507"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10</w:t>
            </w:r>
          </w:p>
        </w:tc>
      </w:tr>
    </w:tbl>
    <w:p w:rsidR="00000000" w:rsidRPr="00072C36" w:rsidRDefault="00123A92">
      <w:pPr>
        <w:pStyle w:val="Tekstpodstawowy"/>
        <w:rPr>
          <w:sz w:val="22"/>
        </w:rPr>
      </w:pPr>
    </w:p>
    <w:p w:rsidR="00000000" w:rsidRPr="00072C36" w:rsidRDefault="00123A92">
      <w:pPr>
        <w:pStyle w:val="Tekstpodstawowy"/>
        <w:rPr>
          <w:b/>
          <w:sz w:val="22"/>
        </w:rPr>
      </w:pPr>
      <w:r w:rsidRPr="00072C36">
        <w:rPr>
          <w:sz w:val="22"/>
        </w:rPr>
        <w:t>Drugi test (zawracanie), stado z 500 osobników:</w:t>
      </w:r>
    </w:p>
    <w:tbl>
      <w:tblPr>
        <w:tblW w:w="0" w:type="auto"/>
        <w:tblInd w:w="108" w:type="dxa"/>
        <w:tblLayout w:type="fixed"/>
        <w:tblLook w:val="0000" w:firstRow="0" w:lastRow="0" w:firstColumn="0" w:lastColumn="0" w:noHBand="0" w:noVBand="0"/>
      </w:tblPr>
      <w:tblGrid>
        <w:gridCol w:w="1957"/>
        <w:gridCol w:w="528"/>
        <w:gridCol w:w="528"/>
        <w:gridCol w:w="528"/>
        <w:gridCol w:w="528"/>
        <w:gridCol w:w="526"/>
        <w:gridCol w:w="526"/>
        <w:gridCol w:w="524"/>
        <w:gridCol w:w="524"/>
        <w:gridCol w:w="524"/>
        <w:gridCol w:w="524"/>
        <w:gridCol w:w="524"/>
        <w:gridCol w:w="524"/>
        <w:gridCol w:w="522"/>
        <w:gridCol w:w="522"/>
        <w:gridCol w:w="507"/>
        <w:gridCol w:w="507"/>
      </w:tblGrid>
      <w:tr w:rsidR="00000000" w:rsidRPr="00072C36">
        <w:trPr>
          <w:trHeight w:val="406"/>
        </w:trPr>
        <w:tc>
          <w:tcPr>
            <w:tcW w:w="1957" w:type="dxa"/>
            <w:tcBorders>
              <w:top w:val="single" w:sz="4" w:space="0" w:color="000000"/>
              <w:left w:val="single" w:sz="4" w:space="0" w:color="000000"/>
              <w:bottom w:val="single" w:sz="4" w:space="0" w:color="000000"/>
            </w:tcBorders>
            <w:shd w:val="clear" w:color="auto" w:fill="E36C0A"/>
          </w:tcPr>
          <w:p w:rsidR="00000000" w:rsidRPr="00072C36" w:rsidRDefault="00123A92">
            <w:pPr>
              <w:pStyle w:val="Tekstpodstawowy"/>
              <w:rPr>
                <w:b/>
                <w:sz w:val="22"/>
              </w:rPr>
            </w:pPr>
            <w:r w:rsidRPr="00072C36">
              <w:rPr>
                <w:b/>
                <w:sz w:val="22"/>
              </w:rPr>
              <w:t>Ilość liderów</w:t>
            </w:r>
          </w:p>
        </w:tc>
        <w:tc>
          <w:tcPr>
            <w:tcW w:w="528"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1</w:t>
            </w:r>
          </w:p>
        </w:tc>
        <w:tc>
          <w:tcPr>
            <w:tcW w:w="528"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2</w:t>
            </w:r>
          </w:p>
        </w:tc>
        <w:tc>
          <w:tcPr>
            <w:tcW w:w="528"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3</w:t>
            </w:r>
          </w:p>
        </w:tc>
        <w:tc>
          <w:tcPr>
            <w:tcW w:w="528"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4</w:t>
            </w:r>
          </w:p>
        </w:tc>
        <w:tc>
          <w:tcPr>
            <w:tcW w:w="526"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5</w:t>
            </w:r>
          </w:p>
        </w:tc>
        <w:tc>
          <w:tcPr>
            <w:tcW w:w="526"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6</w:t>
            </w:r>
          </w:p>
        </w:tc>
        <w:tc>
          <w:tcPr>
            <w:tcW w:w="52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7</w:t>
            </w:r>
          </w:p>
        </w:tc>
        <w:tc>
          <w:tcPr>
            <w:tcW w:w="52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8</w:t>
            </w:r>
          </w:p>
        </w:tc>
        <w:tc>
          <w:tcPr>
            <w:tcW w:w="52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9</w:t>
            </w:r>
          </w:p>
        </w:tc>
        <w:tc>
          <w:tcPr>
            <w:tcW w:w="52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10</w:t>
            </w:r>
          </w:p>
        </w:tc>
        <w:tc>
          <w:tcPr>
            <w:tcW w:w="52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15</w:t>
            </w:r>
          </w:p>
        </w:tc>
        <w:tc>
          <w:tcPr>
            <w:tcW w:w="52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20</w:t>
            </w:r>
          </w:p>
        </w:tc>
        <w:tc>
          <w:tcPr>
            <w:tcW w:w="522"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30</w:t>
            </w:r>
          </w:p>
        </w:tc>
        <w:tc>
          <w:tcPr>
            <w:tcW w:w="522"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b/>
                <w:sz w:val="22"/>
              </w:rPr>
            </w:pPr>
            <w:r w:rsidRPr="00072C36">
              <w:rPr>
                <w:b/>
                <w:sz w:val="22"/>
              </w:rPr>
              <w:t>40</w:t>
            </w:r>
          </w:p>
        </w:tc>
        <w:tc>
          <w:tcPr>
            <w:tcW w:w="507"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b/>
                <w:sz w:val="22"/>
              </w:rPr>
            </w:pPr>
            <w:r w:rsidRPr="00072C36">
              <w:rPr>
                <w:b/>
                <w:sz w:val="22"/>
              </w:rPr>
              <w:t>60</w:t>
            </w:r>
          </w:p>
        </w:tc>
        <w:tc>
          <w:tcPr>
            <w:tcW w:w="507"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000000" w:rsidRPr="00072C36" w:rsidRDefault="00123A92">
            <w:pPr>
              <w:pStyle w:val="Tekstpodstawowy"/>
              <w:jc w:val="center"/>
              <w:rPr>
                <w:sz w:val="22"/>
              </w:rPr>
            </w:pPr>
            <w:r w:rsidRPr="00072C36">
              <w:rPr>
                <w:b/>
                <w:sz w:val="22"/>
              </w:rPr>
              <w:t>80</w:t>
            </w:r>
          </w:p>
        </w:tc>
      </w:tr>
      <w:tr w:rsidR="00000000" w:rsidRPr="00072C36">
        <w:trPr>
          <w:trHeight w:val="703"/>
        </w:trPr>
        <w:tc>
          <w:tcPr>
            <w:tcW w:w="1957" w:type="dxa"/>
            <w:tcBorders>
              <w:top w:val="single" w:sz="4" w:space="0" w:color="000000"/>
              <w:left w:val="single" w:sz="4" w:space="0" w:color="000000"/>
              <w:bottom w:val="single" w:sz="4" w:space="0" w:color="000000"/>
            </w:tcBorders>
            <w:shd w:val="clear" w:color="auto" w:fill="E36C0A"/>
          </w:tcPr>
          <w:p w:rsidR="00000000" w:rsidRPr="00072C36" w:rsidRDefault="00123A92">
            <w:pPr>
              <w:pStyle w:val="Tekstpodstawowy"/>
              <w:rPr>
                <w:sz w:val="22"/>
              </w:rPr>
            </w:pPr>
            <w:r w:rsidRPr="00072C36">
              <w:rPr>
                <w:b/>
                <w:sz w:val="22"/>
              </w:rPr>
              <w:t>Ilość podążających osobników</w:t>
            </w:r>
          </w:p>
        </w:tc>
        <w:tc>
          <w:tcPr>
            <w:tcW w:w="1584" w:type="dxa"/>
            <w:gridSpan w:val="3"/>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w:t>
            </w:r>
          </w:p>
        </w:tc>
        <w:tc>
          <w:tcPr>
            <w:tcW w:w="528"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0</w:t>
            </w:r>
          </w:p>
        </w:tc>
        <w:tc>
          <w:tcPr>
            <w:tcW w:w="526"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1</w:t>
            </w:r>
          </w:p>
        </w:tc>
        <w:tc>
          <w:tcPr>
            <w:tcW w:w="526"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6</w:t>
            </w:r>
          </w:p>
        </w:tc>
        <w:tc>
          <w:tcPr>
            <w:tcW w:w="52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5</w:t>
            </w:r>
          </w:p>
        </w:tc>
        <w:tc>
          <w:tcPr>
            <w:tcW w:w="52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5</w:t>
            </w:r>
          </w:p>
        </w:tc>
        <w:tc>
          <w:tcPr>
            <w:tcW w:w="52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3</w:t>
            </w:r>
          </w:p>
        </w:tc>
        <w:tc>
          <w:tcPr>
            <w:tcW w:w="52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22"/>
              </w:rPr>
            </w:pPr>
            <w:r w:rsidRPr="00072C36">
              <w:rPr>
                <w:sz w:val="22"/>
              </w:rPr>
              <w:t>3</w:t>
            </w:r>
          </w:p>
        </w:tc>
        <w:tc>
          <w:tcPr>
            <w:tcW w:w="524"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22"/>
              </w:rPr>
            </w:pPr>
            <w:r w:rsidRPr="00072C36">
              <w:rPr>
                <w:sz w:val="22"/>
              </w:rPr>
              <w:t>13</w:t>
            </w:r>
          </w:p>
        </w:tc>
        <w:tc>
          <w:tcPr>
            <w:tcW w:w="524"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18"/>
                <w:szCs w:val="20"/>
              </w:rPr>
            </w:pPr>
            <w:r w:rsidRPr="00072C36">
              <w:rPr>
                <w:sz w:val="22"/>
              </w:rPr>
              <w:t>4</w:t>
            </w:r>
            <w:r w:rsidRPr="00072C36">
              <w:rPr>
                <w:sz w:val="22"/>
              </w:rPr>
              <w:t>0</w:t>
            </w:r>
          </w:p>
        </w:tc>
        <w:tc>
          <w:tcPr>
            <w:tcW w:w="522"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18"/>
                <w:szCs w:val="20"/>
              </w:rPr>
            </w:pPr>
            <w:r w:rsidRPr="00072C36">
              <w:rPr>
                <w:sz w:val="18"/>
                <w:szCs w:val="20"/>
              </w:rPr>
              <w:t>107</w:t>
            </w:r>
          </w:p>
        </w:tc>
        <w:tc>
          <w:tcPr>
            <w:tcW w:w="522" w:type="dxa"/>
            <w:tcBorders>
              <w:top w:val="single" w:sz="4" w:space="0" w:color="000000"/>
              <w:left w:val="single" w:sz="4" w:space="0" w:color="000000"/>
              <w:bottom w:val="single" w:sz="4" w:space="0" w:color="000000"/>
            </w:tcBorders>
            <w:shd w:val="clear" w:color="auto" w:fill="FABF8F"/>
            <w:vAlign w:val="center"/>
          </w:tcPr>
          <w:p w:rsidR="00000000" w:rsidRPr="00072C36" w:rsidRDefault="00123A92">
            <w:pPr>
              <w:pStyle w:val="Tekstpodstawowy"/>
              <w:jc w:val="center"/>
              <w:rPr>
                <w:sz w:val="16"/>
                <w:szCs w:val="18"/>
              </w:rPr>
            </w:pPr>
            <w:r w:rsidRPr="00072C36">
              <w:rPr>
                <w:sz w:val="18"/>
                <w:szCs w:val="20"/>
              </w:rPr>
              <w:t>132</w:t>
            </w:r>
          </w:p>
        </w:tc>
        <w:tc>
          <w:tcPr>
            <w:tcW w:w="507" w:type="dxa"/>
            <w:tcBorders>
              <w:top w:val="single" w:sz="4" w:space="0" w:color="000000"/>
              <w:left w:val="single" w:sz="4" w:space="0" w:color="000000"/>
              <w:bottom w:val="single" w:sz="4" w:space="0" w:color="000000"/>
            </w:tcBorders>
            <w:shd w:val="clear" w:color="auto" w:fill="FBD4B4"/>
            <w:vAlign w:val="center"/>
          </w:tcPr>
          <w:p w:rsidR="00000000" w:rsidRPr="00072C36" w:rsidRDefault="00123A92">
            <w:pPr>
              <w:pStyle w:val="Tekstpodstawowy"/>
              <w:jc w:val="center"/>
              <w:rPr>
                <w:sz w:val="16"/>
                <w:szCs w:val="18"/>
              </w:rPr>
            </w:pPr>
            <w:r w:rsidRPr="00072C36">
              <w:rPr>
                <w:sz w:val="16"/>
                <w:szCs w:val="18"/>
              </w:rPr>
              <w:t>200</w:t>
            </w:r>
          </w:p>
        </w:tc>
        <w:tc>
          <w:tcPr>
            <w:tcW w:w="507" w:type="dxa"/>
            <w:tcBorders>
              <w:top w:val="single" w:sz="4" w:space="0" w:color="000000"/>
              <w:left w:val="single" w:sz="4" w:space="0" w:color="000000"/>
              <w:bottom w:val="single" w:sz="4" w:space="0" w:color="000000"/>
              <w:right w:val="single" w:sz="4" w:space="0" w:color="000000"/>
            </w:tcBorders>
            <w:shd w:val="clear" w:color="auto" w:fill="FABF8F"/>
            <w:vAlign w:val="center"/>
          </w:tcPr>
          <w:p w:rsidR="00000000" w:rsidRPr="00072C36" w:rsidRDefault="00123A92">
            <w:pPr>
              <w:pStyle w:val="Tekstpodstawowy"/>
              <w:jc w:val="center"/>
              <w:rPr>
                <w:sz w:val="22"/>
              </w:rPr>
            </w:pPr>
            <w:r w:rsidRPr="00072C36">
              <w:rPr>
                <w:sz w:val="16"/>
                <w:szCs w:val="18"/>
              </w:rPr>
              <w:t>240</w:t>
            </w:r>
          </w:p>
        </w:tc>
      </w:tr>
    </w:tbl>
    <w:p w:rsidR="00000000" w:rsidRPr="00072C36" w:rsidRDefault="00123A92">
      <w:pPr>
        <w:pStyle w:val="Tekstpodstawowy"/>
        <w:rPr>
          <w:sz w:val="22"/>
        </w:rPr>
      </w:pPr>
      <w:r w:rsidRPr="00072C36">
        <w:rPr>
          <w:sz w:val="22"/>
        </w:rPr>
        <w:lastRenderedPageBreak/>
        <w:t>W tym teście można zauważyć zupełnie inną zależność. W relatywnie niewielkim stadzie ilość liderów nie wpływała znacząco na możliwość pociągnięcia za sobą większej grupy. Stado w momencie zawrócenia liderów rozdzielało się na 2 części ab</w:t>
      </w:r>
      <w:r w:rsidRPr="00072C36">
        <w:rPr>
          <w:sz w:val="22"/>
        </w:rPr>
        <w:t>y ich przepuścić i podążało dalej w pierwotnym kierunku, z wyjątkiem około 10 osobników.</w:t>
      </w:r>
    </w:p>
    <w:p w:rsidR="00000000" w:rsidRPr="00072C36" w:rsidRDefault="00123A92">
      <w:pPr>
        <w:pStyle w:val="Tekstpodstawowy"/>
        <w:rPr>
          <w:sz w:val="22"/>
        </w:rPr>
      </w:pPr>
      <w:r w:rsidRPr="00072C36">
        <w:rPr>
          <w:sz w:val="22"/>
        </w:rPr>
        <w:t>W większym stadzie zależność jest już wyraźnie dostrzegalna. Im więcej zawracających liderów, tym proporcjonalnie więcej osobników zawracających za nimi.</w:t>
      </w:r>
    </w:p>
    <w:p w:rsidR="00000000" w:rsidRPr="00072C36" w:rsidRDefault="00123A92">
      <w:pPr>
        <w:pStyle w:val="Tekstpodstawowy"/>
        <w:rPr>
          <w:sz w:val="22"/>
        </w:rPr>
      </w:pPr>
      <w:r w:rsidRPr="00072C36">
        <w:rPr>
          <w:sz w:val="22"/>
        </w:rPr>
        <w:t>Wniosek, jaki</w:t>
      </w:r>
      <w:r w:rsidRPr="00072C36">
        <w:rPr>
          <w:sz w:val="22"/>
        </w:rPr>
        <w:t xml:space="preserve"> można wysnuć z tego testu to taki, że </w:t>
      </w:r>
      <w:r w:rsidRPr="00072C36">
        <w:rPr>
          <w:b/>
          <w:sz w:val="22"/>
        </w:rPr>
        <w:t>siły spajające duże stado są słabsze, niż w stadzie o niewielkich rozmiarach.</w:t>
      </w:r>
      <w:r w:rsidRPr="00072C36">
        <w:rPr>
          <w:sz w:val="22"/>
        </w:rPr>
        <w:t xml:space="preserve"> Właśnie przez to więcej osobników z jego wnętrza decyduje się zawrócić razem z liderami.</w:t>
      </w:r>
    </w:p>
    <w:p w:rsidR="00000000" w:rsidRPr="004D4B84" w:rsidRDefault="00123A92">
      <w:pPr>
        <w:pStyle w:val="Nagwek3"/>
        <w:rPr>
          <w:rFonts w:ascii="Times New Roman" w:hAnsi="Times New Roman" w:cs="Times New Roman"/>
        </w:rPr>
      </w:pPr>
      <w:r w:rsidRPr="004D4B84">
        <w:rPr>
          <w:rFonts w:ascii="Times New Roman" w:hAnsi="Times New Roman" w:cs="Times New Roman"/>
        </w:rPr>
        <w:t>Porównanie skuteczności wybranych metod polowania:</w:t>
      </w:r>
    </w:p>
    <w:p w:rsidR="00000000" w:rsidRPr="00072C36" w:rsidRDefault="00123A92">
      <w:pPr>
        <w:pStyle w:val="Tekstpodstawowy"/>
        <w:rPr>
          <w:sz w:val="22"/>
        </w:rPr>
      </w:pPr>
      <w:r w:rsidRPr="00072C36">
        <w:rPr>
          <w:sz w:val="22"/>
        </w:rPr>
        <w:t>Zostały porównane trzy zaimplementowane strategie polowania :</w:t>
      </w:r>
    </w:p>
    <w:p w:rsidR="00000000" w:rsidRPr="00072C36" w:rsidRDefault="00123A92">
      <w:pPr>
        <w:pStyle w:val="Tekstpodstawowy"/>
        <w:numPr>
          <w:ilvl w:val="0"/>
          <w:numId w:val="13"/>
        </w:numPr>
        <w:rPr>
          <w:sz w:val="22"/>
        </w:rPr>
      </w:pPr>
      <w:proofErr w:type="spellStart"/>
      <w:r w:rsidRPr="00072C36">
        <w:rPr>
          <w:sz w:val="22"/>
        </w:rPr>
        <w:t>gonic_najblizszego</w:t>
      </w:r>
      <w:proofErr w:type="spellEnd"/>
    </w:p>
    <w:p w:rsidR="00000000" w:rsidRPr="00072C36" w:rsidRDefault="00123A92">
      <w:pPr>
        <w:pStyle w:val="Tekstpodstawowy"/>
        <w:numPr>
          <w:ilvl w:val="0"/>
          <w:numId w:val="13"/>
        </w:numPr>
        <w:rPr>
          <w:sz w:val="22"/>
        </w:rPr>
      </w:pPr>
      <w:proofErr w:type="spellStart"/>
      <w:r w:rsidRPr="00072C36">
        <w:rPr>
          <w:sz w:val="22"/>
        </w:rPr>
        <w:t>mix_grupa_najblizszy</w:t>
      </w:r>
      <w:proofErr w:type="spellEnd"/>
    </w:p>
    <w:p w:rsidR="00000000" w:rsidRPr="00072C36" w:rsidRDefault="00123A92">
      <w:pPr>
        <w:pStyle w:val="Tekstpodstawowy"/>
        <w:numPr>
          <w:ilvl w:val="0"/>
          <w:numId w:val="13"/>
        </w:numPr>
        <w:rPr>
          <w:sz w:val="22"/>
        </w:rPr>
      </w:pPr>
      <w:proofErr w:type="spellStart"/>
      <w:r w:rsidRPr="00072C36">
        <w:rPr>
          <w:sz w:val="22"/>
        </w:rPr>
        <w:t>gonic_koszyki</w:t>
      </w:r>
      <w:proofErr w:type="spellEnd"/>
    </w:p>
    <w:p w:rsidR="00000000" w:rsidRPr="00072C36" w:rsidRDefault="00123A92">
      <w:pPr>
        <w:pStyle w:val="Tekstpodstawowy"/>
        <w:rPr>
          <w:sz w:val="22"/>
        </w:rPr>
      </w:pPr>
      <w:r w:rsidRPr="00072C36">
        <w:rPr>
          <w:sz w:val="22"/>
        </w:rPr>
        <w:t>Ich opisy powinny znajdować się w tej dokumentacji . Badanie zostało wykonane z udziałem dwóch drapieżników.</w:t>
      </w:r>
    </w:p>
    <w:p w:rsidR="00000000" w:rsidRPr="00072C36" w:rsidRDefault="00123A92">
      <w:pPr>
        <w:pStyle w:val="Tekstpodstawowy"/>
        <w:rPr>
          <w:sz w:val="22"/>
        </w:rPr>
      </w:pPr>
      <w:r w:rsidRPr="00072C36">
        <w:rPr>
          <w:sz w:val="22"/>
        </w:rPr>
        <w:t>W tabelce zaprezentowane zosta</w:t>
      </w:r>
      <w:r w:rsidRPr="00072C36">
        <w:rPr>
          <w:sz w:val="22"/>
        </w:rPr>
        <w:t>ły wyniki pięciu prób z każdego z trzech rodzajów strategii.</w:t>
      </w:r>
    </w:p>
    <w:p w:rsidR="00000000" w:rsidRPr="00072C36" w:rsidRDefault="00123A92">
      <w:pPr>
        <w:rPr>
          <w:i/>
          <w:iCs/>
          <w:szCs w:val="26"/>
        </w:rPr>
      </w:pPr>
      <w:r w:rsidRPr="00072C36">
        <w:rPr>
          <w:sz w:val="22"/>
        </w:rPr>
        <w:t>W nawiasach, koło wyników, podana została ilość próbek, po jakiej uzyskano ten wynik.</w:t>
      </w:r>
    </w:p>
    <w:p w:rsidR="00000000" w:rsidRPr="00072C36" w:rsidRDefault="00123A92">
      <w:pPr>
        <w:rPr>
          <w:i/>
          <w:iCs/>
          <w:szCs w:val="26"/>
        </w:rPr>
      </w:pPr>
    </w:p>
    <w:p w:rsidR="00000000" w:rsidRPr="00072C36" w:rsidRDefault="00123A92">
      <w:pPr>
        <w:rPr>
          <w:szCs w:val="26"/>
        </w:rPr>
      </w:pPr>
      <w:r w:rsidRPr="00072C36">
        <w:rPr>
          <w:b/>
          <w:bCs/>
          <w:i/>
          <w:iCs/>
          <w:sz w:val="22"/>
        </w:rPr>
        <w:t>zjedzonych</w:t>
      </w:r>
      <w:r w:rsidRPr="00072C36">
        <w:rPr>
          <w:i/>
          <w:iCs/>
          <w:sz w:val="22"/>
        </w:rPr>
        <w:t>: wszystkie osobniki przed iteracjami(1002) – wszystkie osobniki po iteracjach</w:t>
      </w:r>
      <w:r w:rsidRPr="00072C36">
        <w:rPr>
          <w:i/>
          <w:iCs/>
          <w:szCs w:val="26"/>
        </w:rPr>
        <w:t xml:space="preserve"> </w:t>
      </w:r>
    </w:p>
    <w:p w:rsidR="00000000" w:rsidRPr="00072C36" w:rsidRDefault="00123A92">
      <w:pPr>
        <w:rPr>
          <w:szCs w:val="26"/>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2410"/>
        <w:gridCol w:w="2409"/>
        <w:gridCol w:w="2510"/>
      </w:tblGrid>
      <w:tr w:rsidR="00000000" w:rsidRPr="00072C36">
        <w:tc>
          <w:tcPr>
            <w:tcW w:w="2409" w:type="dxa"/>
            <w:tcBorders>
              <w:top w:val="single" w:sz="20" w:space="0" w:color="808080"/>
              <w:left w:val="single" w:sz="20" w:space="0" w:color="808080"/>
              <w:bottom w:val="single" w:sz="20" w:space="0" w:color="808080"/>
            </w:tcBorders>
            <w:shd w:val="clear" w:color="auto" w:fill="auto"/>
          </w:tcPr>
          <w:p w:rsidR="00000000" w:rsidRPr="00072C36" w:rsidRDefault="00123A92">
            <w:pPr>
              <w:pStyle w:val="Zawartotabeli"/>
              <w:rPr>
                <w:b/>
                <w:bCs/>
                <w:sz w:val="22"/>
              </w:rPr>
            </w:pPr>
            <w:r w:rsidRPr="00072C36">
              <w:rPr>
                <w:sz w:val="22"/>
              </w:rPr>
              <w:t>-----------------</w:t>
            </w:r>
            <w:r w:rsidRPr="00072C36">
              <w:rPr>
                <w:sz w:val="22"/>
              </w:rPr>
              <w:t>-----------</w:t>
            </w:r>
          </w:p>
        </w:tc>
        <w:tc>
          <w:tcPr>
            <w:tcW w:w="2410" w:type="dxa"/>
            <w:tcBorders>
              <w:top w:val="single" w:sz="20" w:space="0" w:color="808080"/>
              <w:left w:val="single" w:sz="20" w:space="0" w:color="808080"/>
              <w:bottom w:val="single" w:sz="20" w:space="0" w:color="808080"/>
            </w:tcBorders>
            <w:shd w:val="clear" w:color="auto" w:fill="auto"/>
          </w:tcPr>
          <w:p w:rsidR="00000000" w:rsidRPr="00072C36" w:rsidRDefault="00123A92">
            <w:pPr>
              <w:pStyle w:val="Zawartotabeli"/>
              <w:rPr>
                <w:b/>
                <w:bCs/>
                <w:sz w:val="22"/>
              </w:rPr>
            </w:pPr>
            <w:proofErr w:type="spellStart"/>
            <w:r w:rsidRPr="00072C36">
              <w:rPr>
                <w:b/>
                <w:bCs/>
                <w:sz w:val="22"/>
              </w:rPr>
              <w:t>gonic_koszyki</w:t>
            </w:r>
            <w:proofErr w:type="spellEnd"/>
          </w:p>
        </w:tc>
        <w:tc>
          <w:tcPr>
            <w:tcW w:w="2409" w:type="dxa"/>
            <w:tcBorders>
              <w:top w:val="single" w:sz="20" w:space="0" w:color="808080"/>
              <w:left w:val="single" w:sz="20" w:space="0" w:color="808080"/>
              <w:bottom w:val="single" w:sz="20" w:space="0" w:color="808080"/>
            </w:tcBorders>
            <w:shd w:val="clear" w:color="auto" w:fill="auto"/>
          </w:tcPr>
          <w:p w:rsidR="00000000" w:rsidRPr="00072C36" w:rsidRDefault="00123A92">
            <w:pPr>
              <w:pStyle w:val="Zawartotabeli"/>
              <w:rPr>
                <w:b/>
                <w:bCs/>
                <w:sz w:val="22"/>
              </w:rPr>
            </w:pPr>
            <w:proofErr w:type="spellStart"/>
            <w:r w:rsidRPr="00072C36">
              <w:rPr>
                <w:b/>
                <w:bCs/>
                <w:sz w:val="22"/>
              </w:rPr>
              <w:t>mix_grupa_najblizszy</w:t>
            </w:r>
            <w:proofErr w:type="spellEnd"/>
          </w:p>
        </w:tc>
        <w:tc>
          <w:tcPr>
            <w:tcW w:w="2510" w:type="dxa"/>
            <w:tcBorders>
              <w:top w:val="single" w:sz="20" w:space="0" w:color="808080"/>
              <w:left w:val="single" w:sz="20" w:space="0" w:color="808080"/>
              <w:bottom w:val="single" w:sz="20" w:space="0" w:color="808080"/>
              <w:right w:val="single" w:sz="20" w:space="0" w:color="808080"/>
            </w:tcBorders>
            <w:shd w:val="clear" w:color="auto" w:fill="auto"/>
          </w:tcPr>
          <w:p w:rsidR="00000000" w:rsidRPr="00072C36" w:rsidRDefault="00123A92">
            <w:pPr>
              <w:pStyle w:val="Zawartotabeli"/>
              <w:rPr>
                <w:sz w:val="22"/>
              </w:rPr>
            </w:pPr>
            <w:proofErr w:type="spellStart"/>
            <w:r w:rsidRPr="00072C36">
              <w:rPr>
                <w:b/>
                <w:bCs/>
                <w:sz w:val="22"/>
              </w:rPr>
              <w:t>gonic_najblizszego</w:t>
            </w:r>
            <w:proofErr w:type="spellEnd"/>
          </w:p>
        </w:tc>
      </w:tr>
      <w:tr w:rsidR="00000000" w:rsidRPr="00072C36">
        <w:tc>
          <w:tcPr>
            <w:tcW w:w="2409" w:type="dxa"/>
            <w:tcBorders>
              <w:left w:val="single" w:sz="20" w:space="0" w:color="808080"/>
              <w:bottom w:val="single" w:sz="20" w:space="0" w:color="808080"/>
            </w:tcBorders>
            <w:shd w:val="clear" w:color="auto" w:fill="auto"/>
          </w:tcPr>
          <w:p w:rsidR="00000000" w:rsidRPr="00072C36" w:rsidRDefault="00123A92">
            <w:pPr>
              <w:pStyle w:val="Zawartotabeli"/>
              <w:rPr>
                <w:sz w:val="18"/>
                <w:szCs w:val="20"/>
              </w:rPr>
            </w:pPr>
            <w:r w:rsidRPr="00072C36">
              <w:rPr>
                <w:sz w:val="22"/>
              </w:rPr>
              <w:t>1 próba</w:t>
            </w:r>
          </w:p>
        </w:tc>
        <w:tc>
          <w:tcPr>
            <w:tcW w:w="2410" w:type="dxa"/>
            <w:tcBorders>
              <w:left w:val="single" w:sz="20" w:space="0" w:color="808080"/>
              <w:bottom w:val="single" w:sz="20" w:space="0" w:color="808080"/>
            </w:tcBorders>
            <w:shd w:val="clear" w:color="auto" w:fill="auto"/>
          </w:tcPr>
          <w:p w:rsidR="00000000" w:rsidRPr="00072C36" w:rsidRDefault="00123A92">
            <w:pPr>
              <w:pStyle w:val="Zawartotabeli"/>
              <w:rPr>
                <w:sz w:val="18"/>
                <w:szCs w:val="20"/>
              </w:rPr>
            </w:pPr>
            <w:r w:rsidRPr="00072C36">
              <w:rPr>
                <w:sz w:val="18"/>
                <w:szCs w:val="20"/>
              </w:rPr>
              <w:t>110 zjedzonych(próbek 1419)</w:t>
            </w:r>
          </w:p>
        </w:tc>
        <w:tc>
          <w:tcPr>
            <w:tcW w:w="2409" w:type="dxa"/>
            <w:tcBorders>
              <w:left w:val="single" w:sz="20" w:space="0" w:color="808080"/>
              <w:bottom w:val="single" w:sz="20" w:space="0" w:color="808080"/>
            </w:tcBorders>
            <w:shd w:val="clear" w:color="auto" w:fill="auto"/>
          </w:tcPr>
          <w:p w:rsidR="00000000" w:rsidRPr="00072C36" w:rsidRDefault="00123A92">
            <w:pPr>
              <w:pStyle w:val="Zawartotabeli"/>
              <w:snapToGrid w:val="0"/>
              <w:rPr>
                <w:sz w:val="18"/>
                <w:szCs w:val="20"/>
              </w:rPr>
            </w:pPr>
            <w:r w:rsidRPr="00072C36">
              <w:rPr>
                <w:sz w:val="18"/>
                <w:szCs w:val="20"/>
              </w:rPr>
              <w:t>126 zjedzonych( 1378 próbek)</w:t>
            </w:r>
          </w:p>
        </w:tc>
        <w:tc>
          <w:tcPr>
            <w:tcW w:w="2510" w:type="dxa"/>
            <w:tcBorders>
              <w:left w:val="single" w:sz="20" w:space="0" w:color="808080"/>
              <w:bottom w:val="single" w:sz="20" w:space="0" w:color="808080"/>
              <w:right w:val="single" w:sz="20" w:space="0" w:color="808080"/>
            </w:tcBorders>
            <w:shd w:val="clear" w:color="auto" w:fill="auto"/>
          </w:tcPr>
          <w:p w:rsidR="00000000" w:rsidRPr="00072C36" w:rsidRDefault="00123A92">
            <w:pPr>
              <w:pStyle w:val="Zawartotabeli"/>
              <w:snapToGrid w:val="0"/>
              <w:rPr>
                <w:sz w:val="22"/>
              </w:rPr>
            </w:pPr>
            <w:r w:rsidRPr="00072C36">
              <w:rPr>
                <w:sz w:val="18"/>
                <w:szCs w:val="20"/>
              </w:rPr>
              <w:t>134 zjedzonych(1367 próbek)</w:t>
            </w:r>
          </w:p>
        </w:tc>
      </w:tr>
      <w:tr w:rsidR="00000000" w:rsidRPr="00072C36">
        <w:tc>
          <w:tcPr>
            <w:tcW w:w="2409" w:type="dxa"/>
            <w:tcBorders>
              <w:left w:val="single" w:sz="20" w:space="0" w:color="808080"/>
              <w:bottom w:val="single" w:sz="20" w:space="0" w:color="808080"/>
            </w:tcBorders>
            <w:shd w:val="clear" w:color="auto" w:fill="auto"/>
          </w:tcPr>
          <w:p w:rsidR="00000000" w:rsidRPr="00072C36" w:rsidRDefault="00123A92">
            <w:pPr>
              <w:pStyle w:val="Zawartotabeli"/>
              <w:rPr>
                <w:sz w:val="18"/>
                <w:szCs w:val="20"/>
              </w:rPr>
            </w:pPr>
            <w:r w:rsidRPr="00072C36">
              <w:rPr>
                <w:sz w:val="22"/>
              </w:rPr>
              <w:t>2 próba</w:t>
            </w:r>
          </w:p>
        </w:tc>
        <w:tc>
          <w:tcPr>
            <w:tcW w:w="2410" w:type="dxa"/>
            <w:tcBorders>
              <w:left w:val="single" w:sz="20" w:space="0" w:color="808080"/>
              <w:bottom w:val="single" w:sz="20" w:space="0" w:color="808080"/>
            </w:tcBorders>
            <w:shd w:val="clear" w:color="auto" w:fill="auto"/>
          </w:tcPr>
          <w:p w:rsidR="00000000" w:rsidRPr="00072C36" w:rsidRDefault="00123A92">
            <w:pPr>
              <w:pStyle w:val="Zawartotabeli"/>
              <w:rPr>
                <w:sz w:val="18"/>
                <w:szCs w:val="20"/>
              </w:rPr>
            </w:pPr>
            <w:r w:rsidRPr="00072C36">
              <w:rPr>
                <w:sz w:val="18"/>
                <w:szCs w:val="20"/>
              </w:rPr>
              <w:t>103 zjedzonych( 1386 próbek)</w:t>
            </w:r>
          </w:p>
        </w:tc>
        <w:tc>
          <w:tcPr>
            <w:tcW w:w="2409" w:type="dxa"/>
            <w:tcBorders>
              <w:left w:val="single" w:sz="20" w:space="0" w:color="808080"/>
              <w:bottom w:val="single" w:sz="20" w:space="0" w:color="808080"/>
            </w:tcBorders>
            <w:shd w:val="clear" w:color="auto" w:fill="auto"/>
          </w:tcPr>
          <w:p w:rsidR="00000000" w:rsidRPr="00072C36" w:rsidRDefault="00123A92">
            <w:pPr>
              <w:pStyle w:val="Zawartotabeli"/>
              <w:snapToGrid w:val="0"/>
              <w:rPr>
                <w:sz w:val="18"/>
                <w:szCs w:val="20"/>
              </w:rPr>
            </w:pPr>
            <w:r w:rsidRPr="00072C36">
              <w:rPr>
                <w:sz w:val="18"/>
                <w:szCs w:val="20"/>
              </w:rPr>
              <w:t>150 zjedzonych (próbek 1402)</w:t>
            </w:r>
          </w:p>
        </w:tc>
        <w:tc>
          <w:tcPr>
            <w:tcW w:w="2510" w:type="dxa"/>
            <w:tcBorders>
              <w:left w:val="single" w:sz="20" w:space="0" w:color="808080"/>
              <w:bottom w:val="single" w:sz="20" w:space="0" w:color="808080"/>
              <w:right w:val="single" w:sz="20" w:space="0" w:color="808080"/>
            </w:tcBorders>
            <w:shd w:val="clear" w:color="auto" w:fill="auto"/>
          </w:tcPr>
          <w:p w:rsidR="00000000" w:rsidRPr="00072C36" w:rsidRDefault="00123A92">
            <w:pPr>
              <w:pStyle w:val="Zawartotabeli"/>
              <w:snapToGrid w:val="0"/>
              <w:rPr>
                <w:sz w:val="22"/>
              </w:rPr>
            </w:pPr>
            <w:r w:rsidRPr="00072C36">
              <w:rPr>
                <w:sz w:val="18"/>
                <w:szCs w:val="20"/>
              </w:rPr>
              <w:t>121 zjedzonych (1406 próbek)</w:t>
            </w:r>
          </w:p>
        </w:tc>
      </w:tr>
      <w:tr w:rsidR="00000000" w:rsidRPr="00072C36">
        <w:tc>
          <w:tcPr>
            <w:tcW w:w="2409" w:type="dxa"/>
            <w:tcBorders>
              <w:left w:val="single" w:sz="20" w:space="0" w:color="808080"/>
              <w:bottom w:val="single" w:sz="20" w:space="0" w:color="808080"/>
            </w:tcBorders>
            <w:shd w:val="clear" w:color="auto" w:fill="auto"/>
          </w:tcPr>
          <w:p w:rsidR="00000000" w:rsidRPr="00072C36" w:rsidRDefault="00123A92">
            <w:pPr>
              <w:pStyle w:val="Zawartotabeli"/>
              <w:rPr>
                <w:sz w:val="18"/>
                <w:szCs w:val="20"/>
              </w:rPr>
            </w:pPr>
            <w:r w:rsidRPr="00072C36">
              <w:rPr>
                <w:sz w:val="22"/>
              </w:rPr>
              <w:t>3 próba</w:t>
            </w:r>
          </w:p>
        </w:tc>
        <w:tc>
          <w:tcPr>
            <w:tcW w:w="2410" w:type="dxa"/>
            <w:tcBorders>
              <w:left w:val="single" w:sz="20" w:space="0" w:color="808080"/>
              <w:bottom w:val="single" w:sz="20" w:space="0" w:color="808080"/>
            </w:tcBorders>
            <w:shd w:val="clear" w:color="auto" w:fill="auto"/>
          </w:tcPr>
          <w:p w:rsidR="00000000" w:rsidRPr="00072C36" w:rsidRDefault="00123A92">
            <w:pPr>
              <w:pStyle w:val="Zawartotabeli"/>
              <w:rPr>
                <w:sz w:val="18"/>
                <w:szCs w:val="20"/>
              </w:rPr>
            </w:pPr>
            <w:r w:rsidRPr="00072C36">
              <w:rPr>
                <w:sz w:val="18"/>
                <w:szCs w:val="20"/>
              </w:rPr>
              <w:t>103 zjedzonych ( 1413 próbek)</w:t>
            </w:r>
          </w:p>
        </w:tc>
        <w:tc>
          <w:tcPr>
            <w:tcW w:w="2409" w:type="dxa"/>
            <w:tcBorders>
              <w:left w:val="single" w:sz="20" w:space="0" w:color="808080"/>
              <w:bottom w:val="single" w:sz="20" w:space="0" w:color="808080"/>
            </w:tcBorders>
            <w:shd w:val="clear" w:color="auto" w:fill="auto"/>
          </w:tcPr>
          <w:p w:rsidR="00000000" w:rsidRPr="00072C36" w:rsidRDefault="00123A92">
            <w:pPr>
              <w:pStyle w:val="Zawartotabeli"/>
              <w:snapToGrid w:val="0"/>
              <w:rPr>
                <w:sz w:val="18"/>
                <w:szCs w:val="20"/>
              </w:rPr>
            </w:pPr>
            <w:r w:rsidRPr="00072C36">
              <w:rPr>
                <w:sz w:val="18"/>
                <w:szCs w:val="20"/>
              </w:rPr>
              <w:t>134 zjedzonych (1417 próbek)</w:t>
            </w:r>
          </w:p>
        </w:tc>
        <w:tc>
          <w:tcPr>
            <w:tcW w:w="2510" w:type="dxa"/>
            <w:tcBorders>
              <w:left w:val="single" w:sz="20" w:space="0" w:color="808080"/>
              <w:bottom w:val="single" w:sz="20" w:space="0" w:color="808080"/>
              <w:right w:val="single" w:sz="20" w:space="0" w:color="808080"/>
            </w:tcBorders>
            <w:shd w:val="clear" w:color="auto" w:fill="auto"/>
          </w:tcPr>
          <w:p w:rsidR="00000000" w:rsidRPr="00072C36" w:rsidRDefault="00123A92">
            <w:pPr>
              <w:pStyle w:val="Zawartotabeli"/>
              <w:snapToGrid w:val="0"/>
              <w:rPr>
                <w:sz w:val="22"/>
              </w:rPr>
            </w:pPr>
            <w:r w:rsidRPr="00072C36">
              <w:rPr>
                <w:sz w:val="18"/>
                <w:szCs w:val="20"/>
              </w:rPr>
              <w:t>124 zjedzonych (1406 próbek)</w:t>
            </w:r>
          </w:p>
        </w:tc>
      </w:tr>
      <w:tr w:rsidR="00000000" w:rsidRPr="00072C36">
        <w:tc>
          <w:tcPr>
            <w:tcW w:w="2409" w:type="dxa"/>
            <w:tcBorders>
              <w:left w:val="single" w:sz="20" w:space="0" w:color="808080"/>
              <w:bottom w:val="single" w:sz="20" w:space="0" w:color="808080"/>
            </w:tcBorders>
            <w:shd w:val="clear" w:color="auto" w:fill="auto"/>
          </w:tcPr>
          <w:p w:rsidR="00000000" w:rsidRPr="00072C36" w:rsidRDefault="00123A92">
            <w:pPr>
              <w:pStyle w:val="Zawartotabeli"/>
              <w:rPr>
                <w:sz w:val="18"/>
                <w:szCs w:val="20"/>
              </w:rPr>
            </w:pPr>
            <w:r w:rsidRPr="00072C36">
              <w:rPr>
                <w:sz w:val="22"/>
              </w:rPr>
              <w:t>4 próba</w:t>
            </w:r>
          </w:p>
        </w:tc>
        <w:tc>
          <w:tcPr>
            <w:tcW w:w="2410" w:type="dxa"/>
            <w:tcBorders>
              <w:left w:val="single" w:sz="20" w:space="0" w:color="808080"/>
              <w:bottom w:val="single" w:sz="20" w:space="0" w:color="808080"/>
            </w:tcBorders>
            <w:shd w:val="clear" w:color="auto" w:fill="auto"/>
          </w:tcPr>
          <w:p w:rsidR="00000000" w:rsidRPr="00072C36" w:rsidRDefault="00123A92">
            <w:pPr>
              <w:pStyle w:val="Zawartotabeli"/>
              <w:rPr>
                <w:sz w:val="18"/>
                <w:szCs w:val="20"/>
              </w:rPr>
            </w:pPr>
            <w:r w:rsidRPr="00072C36">
              <w:rPr>
                <w:sz w:val="18"/>
                <w:szCs w:val="20"/>
              </w:rPr>
              <w:t>127 zjedzonych ( 1409 próbek)</w:t>
            </w:r>
          </w:p>
        </w:tc>
        <w:tc>
          <w:tcPr>
            <w:tcW w:w="2409" w:type="dxa"/>
            <w:tcBorders>
              <w:left w:val="single" w:sz="20" w:space="0" w:color="808080"/>
              <w:bottom w:val="single" w:sz="20" w:space="0" w:color="808080"/>
            </w:tcBorders>
            <w:shd w:val="clear" w:color="auto" w:fill="auto"/>
          </w:tcPr>
          <w:p w:rsidR="00000000" w:rsidRPr="00072C36" w:rsidRDefault="00123A92">
            <w:pPr>
              <w:pStyle w:val="Zawartotabeli"/>
              <w:snapToGrid w:val="0"/>
              <w:rPr>
                <w:sz w:val="18"/>
                <w:szCs w:val="20"/>
              </w:rPr>
            </w:pPr>
            <w:r w:rsidRPr="00072C36">
              <w:rPr>
                <w:sz w:val="18"/>
                <w:szCs w:val="20"/>
              </w:rPr>
              <w:t>177 zjedzonych ( 1426 próbek)</w:t>
            </w:r>
          </w:p>
        </w:tc>
        <w:tc>
          <w:tcPr>
            <w:tcW w:w="2510" w:type="dxa"/>
            <w:tcBorders>
              <w:left w:val="single" w:sz="20" w:space="0" w:color="808080"/>
              <w:bottom w:val="single" w:sz="20" w:space="0" w:color="808080"/>
              <w:right w:val="single" w:sz="20" w:space="0" w:color="808080"/>
            </w:tcBorders>
            <w:shd w:val="clear" w:color="auto" w:fill="auto"/>
          </w:tcPr>
          <w:p w:rsidR="00000000" w:rsidRPr="00072C36" w:rsidRDefault="00123A92">
            <w:pPr>
              <w:pStyle w:val="Zawartotabeli"/>
              <w:snapToGrid w:val="0"/>
              <w:rPr>
                <w:sz w:val="22"/>
              </w:rPr>
            </w:pPr>
            <w:r w:rsidRPr="00072C36">
              <w:rPr>
                <w:sz w:val="18"/>
                <w:szCs w:val="20"/>
              </w:rPr>
              <w:t>120 zjedzonych (1422 próbek)</w:t>
            </w:r>
          </w:p>
        </w:tc>
      </w:tr>
      <w:tr w:rsidR="00000000" w:rsidRPr="00072C36">
        <w:tc>
          <w:tcPr>
            <w:tcW w:w="2409" w:type="dxa"/>
            <w:tcBorders>
              <w:left w:val="single" w:sz="20" w:space="0" w:color="808080"/>
              <w:bottom w:val="single" w:sz="20" w:space="0" w:color="808080"/>
            </w:tcBorders>
            <w:shd w:val="clear" w:color="auto" w:fill="auto"/>
          </w:tcPr>
          <w:p w:rsidR="00000000" w:rsidRPr="00072C36" w:rsidRDefault="00123A92">
            <w:pPr>
              <w:pStyle w:val="Zawartotabeli"/>
              <w:snapToGrid w:val="0"/>
              <w:rPr>
                <w:sz w:val="18"/>
                <w:szCs w:val="20"/>
              </w:rPr>
            </w:pPr>
            <w:r w:rsidRPr="00072C36">
              <w:rPr>
                <w:sz w:val="22"/>
              </w:rPr>
              <w:t>5 próba</w:t>
            </w:r>
          </w:p>
        </w:tc>
        <w:tc>
          <w:tcPr>
            <w:tcW w:w="2410" w:type="dxa"/>
            <w:tcBorders>
              <w:left w:val="single" w:sz="20" w:space="0" w:color="808080"/>
              <w:bottom w:val="single" w:sz="20" w:space="0" w:color="808080"/>
            </w:tcBorders>
            <w:shd w:val="clear" w:color="auto" w:fill="auto"/>
          </w:tcPr>
          <w:p w:rsidR="00000000" w:rsidRPr="00072C36" w:rsidRDefault="00123A92">
            <w:pPr>
              <w:pStyle w:val="Zawartotabeli"/>
              <w:snapToGrid w:val="0"/>
              <w:rPr>
                <w:sz w:val="18"/>
                <w:szCs w:val="20"/>
              </w:rPr>
            </w:pPr>
            <w:r w:rsidRPr="00072C36">
              <w:rPr>
                <w:sz w:val="18"/>
                <w:szCs w:val="20"/>
              </w:rPr>
              <w:t xml:space="preserve">97 zjedzonych ( 1412 próbek ) </w:t>
            </w:r>
          </w:p>
        </w:tc>
        <w:tc>
          <w:tcPr>
            <w:tcW w:w="2409" w:type="dxa"/>
            <w:tcBorders>
              <w:left w:val="single" w:sz="20" w:space="0" w:color="808080"/>
              <w:bottom w:val="single" w:sz="20" w:space="0" w:color="808080"/>
            </w:tcBorders>
            <w:shd w:val="clear" w:color="auto" w:fill="auto"/>
          </w:tcPr>
          <w:p w:rsidR="00000000" w:rsidRPr="00072C36" w:rsidRDefault="00123A92">
            <w:pPr>
              <w:pStyle w:val="Zawartotabeli"/>
              <w:snapToGrid w:val="0"/>
              <w:rPr>
                <w:sz w:val="18"/>
                <w:szCs w:val="20"/>
              </w:rPr>
            </w:pPr>
            <w:r w:rsidRPr="00072C36">
              <w:rPr>
                <w:sz w:val="18"/>
                <w:szCs w:val="20"/>
              </w:rPr>
              <w:t>157 zjedzonych ( 1401</w:t>
            </w:r>
            <w:r w:rsidRPr="00072C36">
              <w:rPr>
                <w:sz w:val="18"/>
                <w:szCs w:val="20"/>
              </w:rPr>
              <w:t xml:space="preserve"> próbek)</w:t>
            </w:r>
          </w:p>
        </w:tc>
        <w:tc>
          <w:tcPr>
            <w:tcW w:w="2510" w:type="dxa"/>
            <w:tcBorders>
              <w:left w:val="single" w:sz="20" w:space="0" w:color="808080"/>
              <w:bottom w:val="single" w:sz="20" w:space="0" w:color="808080"/>
              <w:right w:val="single" w:sz="20" w:space="0" w:color="808080"/>
            </w:tcBorders>
            <w:shd w:val="clear" w:color="auto" w:fill="auto"/>
          </w:tcPr>
          <w:p w:rsidR="00000000" w:rsidRPr="00072C36" w:rsidRDefault="00123A92">
            <w:pPr>
              <w:pStyle w:val="Zawartotabeli"/>
              <w:snapToGrid w:val="0"/>
              <w:rPr>
                <w:sz w:val="22"/>
              </w:rPr>
            </w:pPr>
            <w:r w:rsidRPr="00072C36">
              <w:rPr>
                <w:sz w:val="18"/>
                <w:szCs w:val="20"/>
              </w:rPr>
              <w:t>101 zjedzonych (1416 próbek)</w:t>
            </w:r>
          </w:p>
        </w:tc>
      </w:tr>
      <w:tr w:rsidR="00000000" w:rsidRPr="00072C36">
        <w:tc>
          <w:tcPr>
            <w:tcW w:w="2409" w:type="dxa"/>
            <w:tcBorders>
              <w:left w:val="single" w:sz="20" w:space="0" w:color="808080"/>
              <w:bottom w:val="single" w:sz="20" w:space="0" w:color="808080"/>
            </w:tcBorders>
            <w:shd w:val="clear" w:color="auto" w:fill="auto"/>
          </w:tcPr>
          <w:p w:rsidR="00000000" w:rsidRPr="00072C36" w:rsidRDefault="00123A92">
            <w:pPr>
              <w:pStyle w:val="Zawartotabeli"/>
              <w:rPr>
                <w:b/>
                <w:bCs/>
                <w:sz w:val="18"/>
                <w:szCs w:val="20"/>
              </w:rPr>
            </w:pPr>
            <w:r w:rsidRPr="00072C36">
              <w:rPr>
                <w:b/>
                <w:bCs/>
                <w:sz w:val="22"/>
              </w:rPr>
              <w:t>Średnia powyższych</w:t>
            </w:r>
          </w:p>
        </w:tc>
        <w:tc>
          <w:tcPr>
            <w:tcW w:w="2410" w:type="dxa"/>
            <w:tcBorders>
              <w:left w:val="single" w:sz="20" w:space="0" w:color="808080"/>
              <w:bottom w:val="single" w:sz="20" w:space="0" w:color="808080"/>
            </w:tcBorders>
            <w:shd w:val="clear" w:color="auto" w:fill="auto"/>
          </w:tcPr>
          <w:p w:rsidR="00000000" w:rsidRPr="00072C36" w:rsidRDefault="00123A92">
            <w:pPr>
              <w:pStyle w:val="Zawartotabeli"/>
              <w:snapToGrid w:val="0"/>
              <w:rPr>
                <w:b/>
                <w:bCs/>
                <w:sz w:val="18"/>
                <w:szCs w:val="20"/>
              </w:rPr>
            </w:pPr>
            <w:r w:rsidRPr="00072C36">
              <w:rPr>
                <w:b/>
                <w:bCs/>
                <w:sz w:val="18"/>
                <w:szCs w:val="20"/>
              </w:rPr>
              <w:t>108</w:t>
            </w:r>
          </w:p>
        </w:tc>
        <w:tc>
          <w:tcPr>
            <w:tcW w:w="2409" w:type="dxa"/>
            <w:tcBorders>
              <w:left w:val="single" w:sz="20" w:space="0" w:color="808080"/>
              <w:bottom w:val="single" w:sz="20" w:space="0" w:color="808080"/>
            </w:tcBorders>
            <w:shd w:val="clear" w:color="auto" w:fill="auto"/>
          </w:tcPr>
          <w:p w:rsidR="00000000" w:rsidRPr="00072C36" w:rsidRDefault="00123A92">
            <w:pPr>
              <w:pStyle w:val="Zawartotabeli"/>
              <w:snapToGrid w:val="0"/>
              <w:rPr>
                <w:b/>
                <w:bCs/>
                <w:sz w:val="18"/>
                <w:szCs w:val="20"/>
              </w:rPr>
            </w:pPr>
            <w:r w:rsidRPr="00072C36">
              <w:rPr>
                <w:b/>
                <w:bCs/>
                <w:sz w:val="18"/>
                <w:szCs w:val="20"/>
              </w:rPr>
              <w:t>148.8</w:t>
            </w:r>
          </w:p>
        </w:tc>
        <w:tc>
          <w:tcPr>
            <w:tcW w:w="2510" w:type="dxa"/>
            <w:tcBorders>
              <w:left w:val="single" w:sz="20" w:space="0" w:color="808080"/>
              <w:bottom w:val="single" w:sz="20" w:space="0" w:color="808080"/>
              <w:right w:val="single" w:sz="20" w:space="0" w:color="808080"/>
            </w:tcBorders>
            <w:shd w:val="clear" w:color="auto" w:fill="auto"/>
          </w:tcPr>
          <w:p w:rsidR="00000000" w:rsidRPr="00072C36" w:rsidRDefault="00123A92">
            <w:pPr>
              <w:pStyle w:val="Zawartotabeli"/>
              <w:snapToGrid w:val="0"/>
              <w:rPr>
                <w:sz w:val="22"/>
              </w:rPr>
            </w:pPr>
            <w:r w:rsidRPr="00072C36">
              <w:rPr>
                <w:b/>
                <w:bCs/>
                <w:sz w:val="18"/>
                <w:szCs w:val="20"/>
              </w:rPr>
              <w:t>120</w:t>
            </w:r>
          </w:p>
        </w:tc>
      </w:tr>
    </w:tbl>
    <w:p w:rsidR="00000000" w:rsidRPr="00072C36" w:rsidRDefault="00123A92">
      <w:pPr>
        <w:rPr>
          <w:szCs w:val="26"/>
        </w:rPr>
      </w:pPr>
    </w:p>
    <w:p w:rsidR="00000000" w:rsidRPr="00072C36" w:rsidRDefault="00123A92">
      <w:pPr>
        <w:rPr>
          <w:szCs w:val="26"/>
        </w:rPr>
      </w:pPr>
    </w:p>
    <w:p w:rsidR="00000000" w:rsidRPr="004D4B84" w:rsidRDefault="00123A92">
      <w:pPr>
        <w:rPr>
          <w:b/>
          <w:bCs/>
          <w:sz w:val="26"/>
          <w:szCs w:val="26"/>
        </w:rPr>
      </w:pPr>
      <w:r w:rsidRPr="004D4B84">
        <w:rPr>
          <w:b/>
          <w:bCs/>
          <w:sz w:val="26"/>
          <w:szCs w:val="26"/>
        </w:rPr>
        <w:t>Wnioski:</w:t>
      </w:r>
    </w:p>
    <w:p w:rsidR="00000000" w:rsidRPr="004D4B84" w:rsidRDefault="00123A92">
      <w:pPr>
        <w:rPr>
          <w:b/>
          <w:bCs/>
          <w:sz w:val="26"/>
          <w:szCs w:val="26"/>
        </w:rPr>
      </w:pPr>
    </w:p>
    <w:p w:rsidR="00000000" w:rsidRPr="00072C36" w:rsidRDefault="00123A92">
      <w:pPr>
        <w:rPr>
          <w:sz w:val="22"/>
          <w:szCs w:val="22"/>
        </w:rPr>
      </w:pPr>
      <w:r w:rsidRPr="00072C36">
        <w:rPr>
          <w:sz w:val="22"/>
          <w:szCs w:val="22"/>
        </w:rPr>
        <w:t xml:space="preserve">W badaniu najlepszą okazała się strategia </w:t>
      </w:r>
      <w:proofErr w:type="spellStart"/>
      <w:r w:rsidRPr="00072C36">
        <w:rPr>
          <w:sz w:val="22"/>
          <w:szCs w:val="22"/>
        </w:rPr>
        <w:t>mix_grupa_najblizszy</w:t>
      </w:r>
      <w:proofErr w:type="spellEnd"/>
      <w:r w:rsidRPr="00072C36">
        <w:rPr>
          <w:sz w:val="22"/>
          <w:szCs w:val="22"/>
        </w:rPr>
        <w:t xml:space="preserve">, druga z kolei to </w:t>
      </w:r>
      <w:proofErr w:type="spellStart"/>
      <w:r w:rsidRPr="00072C36">
        <w:rPr>
          <w:sz w:val="22"/>
          <w:szCs w:val="22"/>
        </w:rPr>
        <w:t>gonic_najblizszego</w:t>
      </w:r>
      <w:proofErr w:type="spellEnd"/>
      <w:r w:rsidRPr="00072C36">
        <w:rPr>
          <w:sz w:val="22"/>
          <w:szCs w:val="22"/>
        </w:rPr>
        <w:t xml:space="preserve"> . Najgorsza okazała się </w:t>
      </w:r>
      <w:proofErr w:type="spellStart"/>
      <w:r w:rsidRPr="00072C36">
        <w:rPr>
          <w:sz w:val="22"/>
          <w:szCs w:val="22"/>
        </w:rPr>
        <w:t>gonic_koszyki</w:t>
      </w:r>
      <w:proofErr w:type="spellEnd"/>
      <w:r w:rsidRPr="00072C36">
        <w:rPr>
          <w:sz w:val="22"/>
          <w:szCs w:val="22"/>
        </w:rPr>
        <w:t>, która nie wykorzystuje w żaden s</w:t>
      </w:r>
      <w:r w:rsidRPr="00072C36">
        <w:rPr>
          <w:sz w:val="22"/>
          <w:szCs w:val="22"/>
        </w:rPr>
        <w:t xml:space="preserve">posób taktyki polowania na konkretnego osobnika. Jednak różnice między tymi trzema strategiami nie są duże . </w:t>
      </w:r>
    </w:p>
    <w:p w:rsidR="00000000" w:rsidRPr="004D4B84" w:rsidRDefault="00123A92">
      <w:pPr>
        <w:rPr>
          <w:sz w:val="26"/>
          <w:szCs w:val="26"/>
        </w:rPr>
      </w:pPr>
      <w:bookmarkStart w:id="1" w:name="_GoBack"/>
      <w:bookmarkEnd w:id="1"/>
    </w:p>
    <w:p w:rsidR="00000000" w:rsidRPr="004D4B84" w:rsidRDefault="00123A92">
      <w:pPr>
        <w:pStyle w:val="Nagwek1"/>
        <w:rPr>
          <w:rFonts w:ascii="Times New Roman" w:hAnsi="Times New Roman" w:cs="Times New Roman"/>
        </w:rPr>
      </w:pPr>
      <w:r w:rsidRPr="004D4B84">
        <w:rPr>
          <w:rFonts w:ascii="Times New Roman" w:hAnsi="Times New Roman" w:cs="Times New Roman"/>
        </w:rPr>
        <w:t>Usytuowanie modelu i symulacji na tle istniejących rozwiązań</w:t>
      </w:r>
    </w:p>
    <w:p w:rsidR="00000000" w:rsidRPr="00072C36" w:rsidRDefault="00123A92">
      <w:pPr>
        <w:pStyle w:val="Tekstpodstawowy"/>
        <w:rPr>
          <w:sz w:val="22"/>
        </w:rPr>
      </w:pPr>
      <w:r w:rsidRPr="00072C36">
        <w:rPr>
          <w:sz w:val="22"/>
        </w:rPr>
        <w:t xml:space="preserve">Dostępne w sieci symulacje zachowań stadnych podzielić można na 2 grupy: tworzone </w:t>
      </w:r>
      <w:r w:rsidRPr="00072C36">
        <w:rPr>
          <w:sz w:val="22"/>
        </w:rPr>
        <w:t>w celu uzyskania ciekawego efektu wizualnego i takie, które służą do prowadzenia badań, często wyspecjalizowane do symulacji wąskiej grupy zachowań. Te symulacje drugiego rodzaju powstają jako duże projekty badawcze, mają dostęp do danych rzeczywistych i p</w:t>
      </w:r>
      <w:r w:rsidRPr="00072C36">
        <w:rPr>
          <w:sz w:val="22"/>
        </w:rPr>
        <w:t>racują przy nich specjaliści z dziedziny biologii i zoologii.</w:t>
      </w:r>
    </w:p>
    <w:p w:rsidR="00000000" w:rsidRPr="00072C36" w:rsidRDefault="00123A92">
      <w:pPr>
        <w:pStyle w:val="Tekstpodstawowy"/>
        <w:rPr>
          <w:sz w:val="22"/>
        </w:rPr>
      </w:pPr>
      <w:r w:rsidRPr="00072C36">
        <w:rPr>
          <w:sz w:val="22"/>
        </w:rPr>
        <w:t>Nasz model staraliśmy się w miarę wiedzy i dostępnych informacji w sieci przybliżyć do drugiego rodzaju symulacji. Niestety nasza wiedza, jak też znalezione dane są niepełne i niewystarczające d</w:t>
      </w:r>
      <w:r w:rsidRPr="00072C36">
        <w:rPr>
          <w:sz w:val="22"/>
        </w:rPr>
        <w:t xml:space="preserve">o </w:t>
      </w:r>
      <w:r w:rsidRPr="00072C36">
        <w:rPr>
          <w:sz w:val="22"/>
        </w:rPr>
        <w:lastRenderedPageBreak/>
        <w:t>wykonania pełnej kalibracji i walidacji modelu. Sam model uważamy jednak za wystarczająco elastyczny, żeby po potwierdzeniu poprawności ustawień mógł realistycznie symulować zachowanie stada.</w:t>
      </w:r>
    </w:p>
    <w:p w:rsidR="00000000" w:rsidRPr="004D4B84" w:rsidRDefault="00123A92">
      <w:pPr>
        <w:pStyle w:val="Nagwek1"/>
        <w:rPr>
          <w:rFonts w:ascii="Times New Roman" w:hAnsi="Times New Roman" w:cs="Times New Roman"/>
        </w:rPr>
      </w:pPr>
      <w:r w:rsidRPr="004D4B84">
        <w:rPr>
          <w:rFonts w:ascii="Times New Roman" w:hAnsi="Times New Roman" w:cs="Times New Roman"/>
        </w:rPr>
        <w:t>Najważniejsze wyzwania i trudności problemu, sukcesy projektu.</w:t>
      </w:r>
    </w:p>
    <w:p w:rsidR="00000000" w:rsidRPr="00072C36" w:rsidRDefault="00123A92">
      <w:pPr>
        <w:pStyle w:val="Tekstpodstawowy"/>
        <w:rPr>
          <w:sz w:val="22"/>
        </w:rPr>
      </w:pPr>
      <w:r w:rsidRPr="00072C36">
        <w:rPr>
          <w:sz w:val="22"/>
        </w:rPr>
        <w:t>Największą trudnością, na jaką natrafiliśmy podczas wykonywania projektu było odnalezienie rzeczywistych danych pochodzących z obserwacji zwierząt. Dane tego typu nie są udostępniane wprost, można jedynie skorzystać z wniosków do jakich dochodzą badacze t</w:t>
      </w:r>
      <w:r w:rsidRPr="00072C36">
        <w:rPr>
          <w:sz w:val="22"/>
        </w:rPr>
        <w:t>ych danych.</w:t>
      </w:r>
    </w:p>
    <w:p w:rsidR="00000000" w:rsidRPr="00072C36" w:rsidRDefault="00123A92">
      <w:pPr>
        <w:pStyle w:val="Tekstpodstawowy"/>
        <w:rPr>
          <w:sz w:val="22"/>
        </w:rPr>
      </w:pPr>
      <w:r w:rsidRPr="00072C36">
        <w:rPr>
          <w:sz w:val="22"/>
        </w:rPr>
        <w:t>Kolejnym wyzwaniem było zachowanie zasady symulacji real-</w:t>
      </w:r>
      <w:proofErr w:type="spellStart"/>
      <w:r w:rsidRPr="00072C36">
        <w:rPr>
          <w:sz w:val="22"/>
        </w:rPr>
        <w:t>time</w:t>
      </w:r>
      <w:proofErr w:type="spellEnd"/>
      <w:r w:rsidRPr="00072C36">
        <w:rPr>
          <w:sz w:val="22"/>
        </w:rPr>
        <w:t xml:space="preserve"> przy coraz bardziej złożonym modelu. W tym celu staraliśmy się możliwie przyspieszyć działanie krytycznych miejsc, np. przez zastosowanie </w:t>
      </w:r>
      <w:r w:rsidR="00E663ED">
        <w:rPr>
          <w:sz w:val="22"/>
        </w:rPr>
        <w:t>systemu koszyków</w:t>
      </w:r>
      <w:r w:rsidRPr="00072C36">
        <w:rPr>
          <w:sz w:val="22"/>
        </w:rPr>
        <w:t xml:space="preserve"> przy liczeniu sąsiedztwa </w:t>
      </w:r>
      <w:r w:rsidRPr="00072C36">
        <w:rPr>
          <w:sz w:val="22"/>
        </w:rPr>
        <w:t xml:space="preserve">– najbardziej </w:t>
      </w:r>
      <w:proofErr w:type="spellStart"/>
      <w:r w:rsidRPr="00072C36">
        <w:rPr>
          <w:sz w:val="22"/>
        </w:rPr>
        <w:t>zasobożernego</w:t>
      </w:r>
      <w:proofErr w:type="spellEnd"/>
      <w:r w:rsidRPr="00072C36">
        <w:rPr>
          <w:sz w:val="22"/>
        </w:rPr>
        <w:t xml:space="preserve"> fragmentu algorytmu.</w:t>
      </w:r>
      <w:r w:rsidR="00E663ED">
        <w:rPr>
          <w:sz w:val="22"/>
        </w:rPr>
        <w:t xml:space="preserve"> Jego działanie polegało na podzieleniu planszy na pewna liczbę koszyków. W koszyku przechowywane są referencje do </w:t>
      </w:r>
      <w:proofErr w:type="spellStart"/>
      <w:r w:rsidR="00E663ED">
        <w:rPr>
          <w:sz w:val="22"/>
        </w:rPr>
        <w:t>boidów</w:t>
      </w:r>
      <w:proofErr w:type="spellEnd"/>
      <w:r w:rsidR="00E663ED">
        <w:rPr>
          <w:sz w:val="22"/>
        </w:rPr>
        <w:t>, dzięki temu mechanizmowi nie są sprawdzane wszelkie możliwe kolizje tylko te z sąsiednich koszyków.</w:t>
      </w:r>
    </w:p>
    <w:p w:rsidR="00000000" w:rsidRPr="00072C36" w:rsidRDefault="00123A92">
      <w:pPr>
        <w:pStyle w:val="Tekstpodstawowy"/>
        <w:rPr>
          <w:sz w:val="22"/>
        </w:rPr>
      </w:pPr>
      <w:r w:rsidRPr="00072C36">
        <w:rPr>
          <w:sz w:val="22"/>
        </w:rPr>
        <w:t xml:space="preserve">Największym sukcesem jest dla nas uzyskanie bardzo dużych możliwości konfiguracji modelu, także w trakcie trwania symulacji. </w:t>
      </w:r>
    </w:p>
    <w:p w:rsidR="00000000" w:rsidRPr="004D4B84" w:rsidRDefault="00123A92">
      <w:pPr>
        <w:pStyle w:val="Nagwek1"/>
        <w:rPr>
          <w:rFonts w:ascii="Times New Roman" w:hAnsi="Times New Roman" w:cs="Times New Roman"/>
        </w:rPr>
      </w:pPr>
      <w:proofErr w:type="spellStart"/>
      <w:r w:rsidRPr="004D4B84">
        <w:rPr>
          <w:rFonts w:ascii="Times New Roman" w:hAnsi="Times New Roman" w:cs="Times New Roman"/>
        </w:rPr>
        <w:t>Future</w:t>
      </w:r>
      <w:proofErr w:type="spellEnd"/>
      <w:r w:rsidRPr="004D4B84">
        <w:rPr>
          <w:rFonts w:ascii="Times New Roman" w:hAnsi="Times New Roman" w:cs="Times New Roman"/>
        </w:rPr>
        <w:t xml:space="preserve"> Works, czyli kierunki rozwoju</w:t>
      </w:r>
    </w:p>
    <w:p w:rsidR="00000000" w:rsidRPr="00072C36" w:rsidRDefault="00123A92">
      <w:pPr>
        <w:pStyle w:val="Tekstpodstawowy"/>
        <w:rPr>
          <w:sz w:val="22"/>
        </w:rPr>
      </w:pPr>
      <w:r w:rsidRPr="00072C36">
        <w:rPr>
          <w:sz w:val="22"/>
        </w:rPr>
        <w:t>W obecnej wersji wszystkie zachowania wykazy</w:t>
      </w:r>
      <w:r w:rsidRPr="00072C36">
        <w:rPr>
          <w:sz w:val="22"/>
        </w:rPr>
        <w:t>wane przez osobniki działają w oparciu o bardzo proste reguły. Dla funkcjonowania stada w sytuacjach normalnych wydaje się to prowadzić do całkiem realistycznych efektów, lecz w sytuacjach krytycznych symulacja bardziej odbiega od rzeczywistości. Możliwymi</w:t>
      </w:r>
      <w:r w:rsidRPr="00072C36">
        <w:rPr>
          <w:sz w:val="22"/>
        </w:rPr>
        <w:t xml:space="preserve"> kierunkami rozwoju byłaby na pewno specjalizacja modelu w stronę ucieczki przed drapieżnikiem lub zachowaniem wobec lidera i zaimplementowanie bardziej złożonych, bliższych rzeczywistości zachowań.</w:t>
      </w:r>
    </w:p>
    <w:p w:rsidR="00000000" w:rsidRDefault="00123A92">
      <w:pPr>
        <w:pStyle w:val="Tekstpodstawowy"/>
        <w:rPr>
          <w:sz w:val="22"/>
        </w:rPr>
      </w:pPr>
      <w:r w:rsidRPr="00072C36">
        <w:rPr>
          <w:sz w:val="22"/>
        </w:rPr>
        <w:t>Kolejnym możliwym polem rozwoju byłoby wprowadzenie zróżn</w:t>
      </w:r>
      <w:r w:rsidRPr="00072C36">
        <w:rPr>
          <w:sz w:val="22"/>
        </w:rPr>
        <w:t>icowania w stadzie. Obecnie wszystkie osobniki mają takie same możliwości i ograniczenia. Można by pokusić się o wprowadzenie zróżnicowania ze względu na wiek osobników. Przykładowo starsze osobniki miałyby mniejszą prędkość i przyspieszenie maksymalne niż</w:t>
      </w:r>
      <w:r w:rsidRPr="00072C36">
        <w:rPr>
          <w:sz w:val="22"/>
        </w:rPr>
        <w:t xml:space="preserve"> młode, za to wcześniej dostrzegałyby niebezpieczeństwo itp. Kolejną możliwością zróżnicowania osobników mogłoby być wprowadzenie relacji między nimi. Przykładowo osobniki spokrewnione mogłyby starać się utrzymywać w zwartej grupie, a w przypadku ataku dra</w:t>
      </w:r>
      <w:r w:rsidRPr="00072C36">
        <w:rPr>
          <w:sz w:val="22"/>
        </w:rPr>
        <w:t>pieżnika mogłyby współdziałać w celu zdezorientowania napastnika lub odstraszenia go.</w:t>
      </w:r>
    </w:p>
    <w:p w:rsidR="00241A4C" w:rsidRPr="00072C36" w:rsidRDefault="00241A4C">
      <w:pPr>
        <w:pStyle w:val="Tekstpodstawowy"/>
        <w:rPr>
          <w:sz w:val="22"/>
        </w:rPr>
      </w:pPr>
      <w:r>
        <w:rPr>
          <w:sz w:val="22"/>
        </w:rPr>
        <w:t xml:space="preserve">Ponadto należało by rozszerzyć symulacje o trzeci wymiar, oraz fizykę np. siłę ciążenia, oraz rozwinąć model kolizyjny </w:t>
      </w:r>
      <w:proofErr w:type="spellStart"/>
      <w:r>
        <w:rPr>
          <w:sz w:val="22"/>
        </w:rPr>
        <w:t>boidów</w:t>
      </w:r>
      <w:proofErr w:type="spellEnd"/>
      <w:r>
        <w:rPr>
          <w:sz w:val="22"/>
        </w:rPr>
        <w:t>.</w:t>
      </w:r>
    </w:p>
    <w:p w:rsidR="00000000" w:rsidRPr="00072C36" w:rsidRDefault="00123A92">
      <w:pPr>
        <w:pStyle w:val="Tekstpodstawowy"/>
        <w:rPr>
          <w:rStyle w:val="Hipercze"/>
          <w:color w:val="auto"/>
          <w:sz w:val="18"/>
          <w:szCs w:val="22"/>
          <w:u w:val="none"/>
          <w:lang w:val="pl-PL"/>
        </w:rPr>
      </w:pPr>
      <w:r w:rsidRPr="00072C36">
        <w:rPr>
          <w:sz w:val="22"/>
        </w:rPr>
        <w:t xml:space="preserve">Wszystkie te modyfikacje wymagają głębszej wiedzy biologicznej </w:t>
      </w:r>
      <w:r w:rsidR="00241A4C">
        <w:rPr>
          <w:sz w:val="22"/>
        </w:rPr>
        <w:t xml:space="preserve">i fizycznej </w:t>
      </w:r>
      <w:r w:rsidRPr="00072C36">
        <w:rPr>
          <w:sz w:val="22"/>
        </w:rPr>
        <w:t>o samym zjawisku, która pozwoliłaby rzetelnie stwierdzić, jakimi motywami kierują się osobniki w prawdziwym</w:t>
      </w:r>
      <w:r w:rsidRPr="00072C36">
        <w:rPr>
          <w:sz w:val="22"/>
        </w:rPr>
        <w:t xml:space="preserve"> stadzie.</w:t>
      </w:r>
    </w:p>
    <w:p w:rsidR="00123A92" w:rsidRPr="00DD306E" w:rsidRDefault="00123A92">
      <w:pPr>
        <w:pStyle w:val="Nagwek1"/>
        <w:rPr>
          <w:rFonts w:ascii="Times New Roman" w:hAnsi="Times New Roman" w:cs="Times New Roman"/>
          <w:lang w:val="en-US"/>
        </w:rPr>
      </w:pPr>
      <w:proofErr w:type="spellStart"/>
      <w:r w:rsidRPr="004D4B84">
        <w:rPr>
          <w:rStyle w:val="Hipercze"/>
          <w:rFonts w:ascii="Times New Roman" w:hAnsi="Times New Roman" w:cs="Times New Roman"/>
          <w:color w:val="auto"/>
          <w:sz w:val="20"/>
          <w:szCs w:val="22"/>
          <w:u w:val="none"/>
          <w:lang w:val="en-US"/>
        </w:rPr>
        <w:t>Licencja</w:t>
      </w:r>
      <w:proofErr w:type="spellEnd"/>
      <w:r w:rsidRPr="004D4B84">
        <w:rPr>
          <w:rStyle w:val="Hipercze"/>
          <w:rFonts w:ascii="Times New Roman" w:hAnsi="Times New Roman" w:cs="Times New Roman"/>
          <w:color w:val="auto"/>
          <w:sz w:val="20"/>
          <w:szCs w:val="22"/>
          <w:u w:val="none"/>
          <w:lang w:val="en-US"/>
        </w:rPr>
        <w:t xml:space="preserve"> </w:t>
      </w:r>
      <w:proofErr w:type="spellStart"/>
      <w:r w:rsidRPr="004D4B84">
        <w:rPr>
          <w:rStyle w:val="Hipercze"/>
          <w:rFonts w:ascii="Times New Roman" w:hAnsi="Times New Roman" w:cs="Times New Roman"/>
          <w:color w:val="auto"/>
          <w:sz w:val="20"/>
          <w:szCs w:val="22"/>
          <w:u w:val="none"/>
          <w:lang w:val="en-US"/>
        </w:rPr>
        <w:t>tekstu</w:t>
      </w:r>
      <w:proofErr w:type="spellEnd"/>
      <w:r w:rsidRPr="004D4B84">
        <w:rPr>
          <w:rStyle w:val="Hipercze"/>
          <w:rFonts w:ascii="Times New Roman" w:hAnsi="Times New Roman" w:cs="Times New Roman"/>
          <w:color w:val="auto"/>
          <w:sz w:val="20"/>
          <w:szCs w:val="22"/>
          <w:u w:val="none"/>
          <w:lang w:val="en-US"/>
        </w:rPr>
        <w:t xml:space="preserve"> :</w:t>
      </w:r>
      <w:r w:rsidRPr="004D4B84">
        <w:rPr>
          <w:rStyle w:val="Hipercze"/>
          <w:rFonts w:ascii="Times New Roman" w:hAnsi="Times New Roman" w:cs="Times New Roman"/>
          <w:color w:val="FF0000"/>
          <w:sz w:val="20"/>
          <w:szCs w:val="22"/>
          <w:u w:val="none"/>
          <w:lang w:val="en-US"/>
        </w:rPr>
        <w:t xml:space="preserve"> </w:t>
      </w:r>
      <w:hyperlink r:id="rId44" w:history="1">
        <w:r w:rsidRPr="004D4B84">
          <w:rPr>
            <w:rStyle w:val="Hipercze"/>
            <w:rFonts w:ascii="Times New Roman" w:hAnsi="Times New Roman" w:cs="Times New Roman"/>
            <w:sz w:val="20"/>
            <w:szCs w:val="22"/>
          </w:rPr>
          <w:t>Creative Commons Attribution-ShareAlike License</w:t>
        </w:r>
      </w:hyperlink>
    </w:p>
    <w:sectPr w:rsidR="00123A92" w:rsidRPr="00DD306E">
      <w:footerReference w:type="default" r:id="rId45"/>
      <w:pgSz w:w="11906" w:h="16838"/>
      <w:pgMar w:top="1247" w:right="1191" w:bottom="1247" w:left="1361" w:header="708" w:footer="709" w:gutter="0"/>
      <w:cols w:space="708"/>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A92" w:rsidRDefault="00123A92">
      <w:pPr>
        <w:spacing w:line="240" w:lineRule="auto"/>
      </w:pPr>
      <w:r>
        <w:separator/>
      </w:r>
    </w:p>
  </w:endnote>
  <w:endnote w:type="continuationSeparator" w:id="0">
    <w:p w:rsidR="00123A92" w:rsidRDefault="00123A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EE"/>
    <w:family w:val="roman"/>
    <w:pitch w:val="variable"/>
    <w:sig w:usb0="E00002FF" w:usb1="400004FF" w:usb2="00000000" w:usb3="00000000" w:csb0="0000019F" w:csb1="00000000"/>
  </w:font>
  <w:font w:name="font433">
    <w:altName w:val="Times New Roman"/>
    <w:charset w:val="EE"/>
    <w:family w:val="auto"/>
    <w:pitch w:val="variable"/>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sans-serif">
    <w:altName w:val="Arial"/>
    <w:charset w:val="EE"/>
    <w:family w:val="auto"/>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123A92">
    <w:pPr>
      <w:pStyle w:val="Stopka"/>
      <w:jc w:val="right"/>
    </w:pPr>
    <w:r>
      <w:fldChar w:fldCharType="begin"/>
    </w:r>
    <w:r>
      <w:instrText xml:space="preserve"> PAGE </w:instrText>
    </w:r>
    <w:r>
      <w:fldChar w:fldCharType="separate"/>
    </w:r>
    <w:r w:rsidR="00E15059">
      <w:rPr>
        <w:noProof/>
      </w:rPr>
      <w:t>24</w:t>
    </w:r>
    <w:r>
      <w:fldChar w:fldCharType="end"/>
    </w:r>
  </w:p>
  <w:p w:rsidR="00000000" w:rsidRDefault="00123A9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A92" w:rsidRDefault="00123A92">
      <w:pPr>
        <w:spacing w:line="240" w:lineRule="auto"/>
      </w:pPr>
      <w:r>
        <w:separator/>
      </w:r>
    </w:p>
  </w:footnote>
  <w:footnote w:type="continuationSeparator" w:id="0">
    <w:p w:rsidR="00123A92" w:rsidRDefault="00123A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nsid w:val="00000003"/>
    <w:multiLevelType w:val="multilevel"/>
    <w:tmpl w:val="00000003"/>
    <w:name w:val="WW8Num3"/>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04"/>
    <w:multiLevelType w:val="multilevel"/>
    <w:tmpl w:val="00000004"/>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nsid w:val="00000005"/>
    <w:multiLevelType w:val="multilevel"/>
    <w:tmpl w:val="00000005"/>
    <w:name w:val="WW8Num5"/>
    <w:lvl w:ilvl="0">
      <w:start w:val="1"/>
      <w:numFmt w:val="bullet"/>
      <w:lvlText w:val=""/>
      <w:lvlJc w:val="left"/>
      <w:pPr>
        <w:tabs>
          <w:tab w:val="num" w:pos="0"/>
        </w:tabs>
        <w:ind w:left="720" w:hanging="360"/>
      </w:pPr>
      <w:rPr>
        <w:rFonts w:ascii="Symbol" w:hAnsi="Symbol" w:cs="Symbol"/>
        <w:lang w:val="en-U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lang w:val="en-US"/>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lang w:val="en-US"/>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6"/>
    <w:multiLevelType w:val="multilevel"/>
    <w:tmpl w:val="00000006"/>
    <w:name w:val="WW8Num6"/>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nsid w:val="00000009"/>
    <w:multiLevelType w:val="singleLevel"/>
    <w:tmpl w:val="00000009"/>
    <w:name w:val="WW8Num9"/>
    <w:lvl w:ilvl="0">
      <w:start w:val="1"/>
      <w:numFmt w:val="bullet"/>
      <w:lvlText w:val=""/>
      <w:lvlJc w:val="left"/>
      <w:pPr>
        <w:tabs>
          <w:tab w:val="num" w:pos="0"/>
        </w:tabs>
        <w:ind w:left="720" w:hanging="360"/>
      </w:pPr>
      <w:rPr>
        <w:rFonts w:ascii="Symbol" w:hAnsi="Symbol" w:cs="Symbol"/>
      </w:rPr>
    </w:lvl>
  </w:abstractNum>
  <w:abstractNum w:abstractNumId="9">
    <w:nsid w:val="0000000A"/>
    <w:multiLevelType w:val="singleLevel"/>
    <w:tmpl w:val="0000000A"/>
    <w:name w:val="WW8Num10"/>
    <w:lvl w:ilvl="0">
      <w:start w:val="1"/>
      <w:numFmt w:val="decimal"/>
      <w:lvlText w:val="%1."/>
      <w:lvlJc w:val="left"/>
      <w:pPr>
        <w:tabs>
          <w:tab w:val="num" w:pos="0"/>
        </w:tabs>
        <w:ind w:left="720" w:hanging="360"/>
      </w:pPr>
      <w:rPr>
        <w:rFonts w:ascii="Symbol" w:hAnsi="Symbol" w:cs="Symbol"/>
        <w:sz w:val="22"/>
        <w:lang w:val="en-US"/>
      </w:rPr>
    </w:lvl>
  </w:abstractNum>
  <w:abstractNum w:abstractNumId="10">
    <w:nsid w:val="0000000B"/>
    <w:multiLevelType w:val="multilevel"/>
    <w:tmpl w:val="0000000B"/>
    <w:name w:val="WW8Num11"/>
    <w:lvl w:ilvl="0">
      <w:start w:val="1"/>
      <w:numFmt w:val="bullet"/>
      <w:lvlText w:val=""/>
      <w:lvlJc w:val="left"/>
      <w:pPr>
        <w:tabs>
          <w:tab w:val="num" w:pos="1080"/>
        </w:tabs>
        <w:ind w:left="1080" w:hanging="360"/>
      </w:pPr>
      <w:rPr>
        <w:rFonts w:ascii="Symbol" w:hAnsi="Symbol" w:cs="Symbol"/>
        <w:lang w:val="en-US"/>
      </w:rPr>
    </w:lvl>
    <w:lvl w:ilvl="1">
      <w:start w:val="1"/>
      <w:numFmt w:val="bullet"/>
      <w:lvlText w:val="◦"/>
      <w:lvlJc w:val="left"/>
      <w:pPr>
        <w:tabs>
          <w:tab w:val="num" w:pos="1440"/>
        </w:tabs>
        <w:ind w:left="1440" w:hanging="360"/>
      </w:pPr>
      <w:rPr>
        <w:rFonts w:ascii="OpenSymbol" w:hAnsi="OpenSymbol" w:cs="Courier New"/>
      </w:rPr>
    </w:lvl>
    <w:lvl w:ilvl="2">
      <w:start w:val="1"/>
      <w:numFmt w:val="bullet"/>
      <w:lvlText w:val="▪"/>
      <w:lvlJc w:val="left"/>
      <w:pPr>
        <w:tabs>
          <w:tab w:val="num" w:pos="1800"/>
        </w:tabs>
        <w:ind w:left="1800" w:hanging="360"/>
      </w:pPr>
      <w:rPr>
        <w:rFonts w:ascii="OpenSymbol" w:hAnsi="OpenSymbol" w:cs="Courier New"/>
      </w:rPr>
    </w:lvl>
    <w:lvl w:ilvl="3">
      <w:start w:val="1"/>
      <w:numFmt w:val="bullet"/>
      <w:lvlText w:val=""/>
      <w:lvlJc w:val="left"/>
      <w:pPr>
        <w:tabs>
          <w:tab w:val="num" w:pos="2160"/>
        </w:tabs>
        <w:ind w:left="2160" w:hanging="360"/>
      </w:pPr>
      <w:rPr>
        <w:rFonts w:ascii="Symbol" w:hAnsi="Symbol" w:cs="Symbol"/>
        <w:lang w:val="en-US"/>
      </w:rPr>
    </w:lvl>
    <w:lvl w:ilvl="4">
      <w:start w:val="1"/>
      <w:numFmt w:val="bullet"/>
      <w:lvlText w:val="◦"/>
      <w:lvlJc w:val="left"/>
      <w:pPr>
        <w:tabs>
          <w:tab w:val="num" w:pos="2520"/>
        </w:tabs>
        <w:ind w:left="2520" w:hanging="360"/>
      </w:pPr>
      <w:rPr>
        <w:rFonts w:ascii="OpenSymbol" w:hAnsi="OpenSymbol" w:cs="Courier New"/>
      </w:rPr>
    </w:lvl>
    <w:lvl w:ilvl="5">
      <w:start w:val="1"/>
      <w:numFmt w:val="bullet"/>
      <w:lvlText w:val="▪"/>
      <w:lvlJc w:val="left"/>
      <w:pPr>
        <w:tabs>
          <w:tab w:val="num" w:pos="2880"/>
        </w:tabs>
        <w:ind w:left="2880" w:hanging="360"/>
      </w:pPr>
      <w:rPr>
        <w:rFonts w:ascii="OpenSymbol" w:hAnsi="OpenSymbol" w:cs="Courier New"/>
      </w:rPr>
    </w:lvl>
    <w:lvl w:ilvl="6">
      <w:start w:val="1"/>
      <w:numFmt w:val="bullet"/>
      <w:lvlText w:val=""/>
      <w:lvlJc w:val="left"/>
      <w:pPr>
        <w:tabs>
          <w:tab w:val="num" w:pos="3240"/>
        </w:tabs>
        <w:ind w:left="3240" w:hanging="360"/>
      </w:pPr>
      <w:rPr>
        <w:rFonts w:ascii="Symbol" w:hAnsi="Symbol" w:cs="Symbol"/>
        <w:lang w:val="en-US"/>
      </w:rPr>
    </w:lvl>
    <w:lvl w:ilvl="7">
      <w:start w:val="1"/>
      <w:numFmt w:val="bullet"/>
      <w:lvlText w:val="◦"/>
      <w:lvlJc w:val="left"/>
      <w:pPr>
        <w:tabs>
          <w:tab w:val="num" w:pos="3600"/>
        </w:tabs>
        <w:ind w:left="3600" w:hanging="360"/>
      </w:pPr>
      <w:rPr>
        <w:rFonts w:ascii="OpenSymbol" w:hAnsi="OpenSymbol" w:cs="Courier New"/>
      </w:rPr>
    </w:lvl>
    <w:lvl w:ilvl="8">
      <w:start w:val="1"/>
      <w:numFmt w:val="bullet"/>
      <w:lvlText w:val="▪"/>
      <w:lvlJc w:val="left"/>
      <w:pPr>
        <w:tabs>
          <w:tab w:val="num" w:pos="3960"/>
        </w:tabs>
        <w:ind w:left="3960" w:hanging="360"/>
      </w:pPr>
      <w:rPr>
        <w:rFonts w:ascii="OpenSymbol" w:hAnsi="OpenSymbol" w:cs="Courier New"/>
      </w:rPr>
    </w:lvl>
  </w:abstractNum>
  <w:abstractNum w:abstractNumId="11">
    <w:nsid w:val="0000000C"/>
    <w:multiLevelType w:val="multilevel"/>
    <w:tmpl w:val="0000000C"/>
    <w:name w:val="WW8Num12"/>
    <w:lvl w:ilvl="0">
      <w:start w:val="1"/>
      <w:numFmt w:val="bullet"/>
      <w:lvlText w:val=""/>
      <w:lvlJc w:val="left"/>
      <w:pPr>
        <w:tabs>
          <w:tab w:val="num" w:pos="786"/>
        </w:tabs>
        <w:ind w:left="786" w:hanging="360"/>
      </w:pPr>
      <w:rPr>
        <w:rFonts w:ascii="Symbol" w:hAnsi="Symbol" w:cs="Symbol"/>
        <w:lang w:val="en-US"/>
      </w:rPr>
    </w:lvl>
    <w:lvl w:ilvl="1">
      <w:start w:val="1"/>
      <w:numFmt w:val="bullet"/>
      <w:lvlText w:val="◦"/>
      <w:lvlJc w:val="left"/>
      <w:pPr>
        <w:tabs>
          <w:tab w:val="num" w:pos="1440"/>
        </w:tabs>
        <w:ind w:left="1440" w:hanging="360"/>
      </w:pPr>
      <w:rPr>
        <w:rFonts w:ascii="OpenSymbol" w:hAnsi="OpenSymbol" w:cs="Courier New"/>
      </w:rPr>
    </w:lvl>
    <w:lvl w:ilvl="2">
      <w:start w:val="1"/>
      <w:numFmt w:val="bullet"/>
      <w:lvlText w:val="▪"/>
      <w:lvlJc w:val="left"/>
      <w:pPr>
        <w:tabs>
          <w:tab w:val="num" w:pos="1800"/>
        </w:tabs>
        <w:ind w:left="1800" w:hanging="360"/>
      </w:pPr>
      <w:rPr>
        <w:rFonts w:ascii="OpenSymbol" w:hAnsi="OpenSymbol" w:cs="Courier New"/>
      </w:rPr>
    </w:lvl>
    <w:lvl w:ilvl="3">
      <w:start w:val="1"/>
      <w:numFmt w:val="bullet"/>
      <w:lvlText w:val=""/>
      <w:lvlJc w:val="left"/>
      <w:pPr>
        <w:tabs>
          <w:tab w:val="num" w:pos="2160"/>
        </w:tabs>
        <w:ind w:left="2160" w:hanging="360"/>
      </w:pPr>
      <w:rPr>
        <w:rFonts w:ascii="Symbol" w:hAnsi="Symbol"/>
      </w:rPr>
    </w:lvl>
    <w:lvl w:ilvl="4">
      <w:start w:val="1"/>
      <w:numFmt w:val="bullet"/>
      <w:lvlText w:val="◦"/>
      <w:lvlJc w:val="left"/>
      <w:pPr>
        <w:tabs>
          <w:tab w:val="num" w:pos="2520"/>
        </w:tabs>
        <w:ind w:left="2520" w:hanging="360"/>
      </w:pPr>
      <w:rPr>
        <w:rFonts w:ascii="OpenSymbol" w:hAnsi="OpenSymbol" w:cs="Courier New"/>
      </w:rPr>
    </w:lvl>
    <w:lvl w:ilvl="5">
      <w:start w:val="1"/>
      <w:numFmt w:val="bullet"/>
      <w:lvlText w:val="▪"/>
      <w:lvlJc w:val="left"/>
      <w:pPr>
        <w:tabs>
          <w:tab w:val="num" w:pos="2880"/>
        </w:tabs>
        <w:ind w:left="2880" w:hanging="360"/>
      </w:pPr>
      <w:rPr>
        <w:rFonts w:ascii="OpenSymbol" w:hAnsi="OpenSymbol" w:cs="Courier New"/>
      </w:rPr>
    </w:lvl>
    <w:lvl w:ilvl="6">
      <w:start w:val="1"/>
      <w:numFmt w:val="bullet"/>
      <w:lvlText w:val=""/>
      <w:lvlJc w:val="left"/>
      <w:pPr>
        <w:tabs>
          <w:tab w:val="num" w:pos="3240"/>
        </w:tabs>
        <w:ind w:left="3240" w:hanging="360"/>
      </w:pPr>
      <w:rPr>
        <w:rFonts w:ascii="Symbol" w:hAnsi="Symbol"/>
      </w:rPr>
    </w:lvl>
    <w:lvl w:ilvl="7">
      <w:start w:val="1"/>
      <w:numFmt w:val="bullet"/>
      <w:lvlText w:val="◦"/>
      <w:lvlJc w:val="left"/>
      <w:pPr>
        <w:tabs>
          <w:tab w:val="num" w:pos="3600"/>
        </w:tabs>
        <w:ind w:left="3600" w:hanging="360"/>
      </w:pPr>
      <w:rPr>
        <w:rFonts w:ascii="OpenSymbol" w:hAnsi="OpenSymbol" w:cs="Courier New"/>
      </w:rPr>
    </w:lvl>
    <w:lvl w:ilvl="8">
      <w:start w:val="1"/>
      <w:numFmt w:val="bullet"/>
      <w:lvlText w:val="▪"/>
      <w:lvlJc w:val="left"/>
      <w:pPr>
        <w:tabs>
          <w:tab w:val="num" w:pos="3960"/>
        </w:tabs>
        <w:ind w:left="3960" w:hanging="360"/>
      </w:pPr>
      <w:rPr>
        <w:rFonts w:ascii="OpenSymbol" w:hAnsi="OpenSymbol" w:cs="Courier New"/>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623"/>
    <w:rsid w:val="00072C36"/>
    <w:rsid w:val="00123A92"/>
    <w:rsid w:val="001764E1"/>
    <w:rsid w:val="001D35E6"/>
    <w:rsid w:val="00231A15"/>
    <w:rsid w:val="00241A4C"/>
    <w:rsid w:val="002B71C5"/>
    <w:rsid w:val="002D1155"/>
    <w:rsid w:val="002F45F8"/>
    <w:rsid w:val="003A5623"/>
    <w:rsid w:val="00463356"/>
    <w:rsid w:val="004851CB"/>
    <w:rsid w:val="004D4B84"/>
    <w:rsid w:val="005957AB"/>
    <w:rsid w:val="007D02A0"/>
    <w:rsid w:val="00870764"/>
    <w:rsid w:val="00A52AB0"/>
    <w:rsid w:val="00B56BF7"/>
    <w:rsid w:val="00CC4B0E"/>
    <w:rsid w:val="00DD306E"/>
    <w:rsid w:val="00E15059"/>
    <w:rsid w:val="00E663ED"/>
    <w:rsid w:val="00EB4416"/>
    <w:rsid w:val="00F95A82"/>
    <w:rsid w:val="00FB370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uppressAutoHyphens/>
      <w:spacing w:line="100" w:lineRule="atLeast"/>
    </w:pPr>
    <w:rPr>
      <w:kern w:val="1"/>
      <w:sz w:val="24"/>
      <w:szCs w:val="24"/>
      <w:lang w:eastAsia="ar-SA"/>
    </w:rPr>
  </w:style>
  <w:style w:type="paragraph" w:styleId="Nagwek1">
    <w:name w:val="heading 1"/>
    <w:basedOn w:val="Normalny"/>
    <w:next w:val="Tekstpodstawowy"/>
    <w:qFormat/>
    <w:pPr>
      <w:keepNext/>
      <w:keepLines/>
      <w:spacing w:before="480"/>
      <w:outlineLvl w:val="0"/>
    </w:pPr>
    <w:rPr>
      <w:rFonts w:ascii="Cambria" w:hAnsi="Cambria" w:cs="font433"/>
      <w:b/>
      <w:bCs/>
      <w:color w:val="9D3511"/>
      <w:sz w:val="28"/>
      <w:szCs w:val="28"/>
    </w:rPr>
  </w:style>
  <w:style w:type="paragraph" w:styleId="Nagwek2">
    <w:name w:val="heading 2"/>
    <w:basedOn w:val="Normalny"/>
    <w:next w:val="Tekstpodstawowy"/>
    <w:qFormat/>
    <w:pPr>
      <w:keepNext/>
      <w:keepLines/>
      <w:numPr>
        <w:ilvl w:val="1"/>
        <w:numId w:val="1"/>
      </w:numPr>
      <w:spacing w:before="200"/>
      <w:outlineLvl w:val="1"/>
    </w:pPr>
    <w:rPr>
      <w:rFonts w:ascii="Cambria" w:hAnsi="Cambria" w:cs="font433"/>
      <w:b/>
      <w:bCs/>
      <w:color w:val="D34817"/>
      <w:sz w:val="26"/>
      <w:szCs w:val="26"/>
    </w:rPr>
  </w:style>
  <w:style w:type="paragraph" w:styleId="Nagwek3">
    <w:name w:val="heading 3"/>
    <w:basedOn w:val="Normalny"/>
    <w:next w:val="Tekstpodstawowy"/>
    <w:qFormat/>
    <w:pPr>
      <w:keepNext/>
      <w:keepLines/>
      <w:numPr>
        <w:ilvl w:val="2"/>
        <w:numId w:val="1"/>
      </w:numPr>
      <w:spacing w:before="200"/>
      <w:outlineLvl w:val="2"/>
    </w:pPr>
    <w:rPr>
      <w:rFonts w:ascii="Cambria" w:hAnsi="Cambria" w:cs="font433"/>
      <w:b/>
      <w:bCs/>
      <w:color w:val="D34817"/>
    </w:rPr>
  </w:style>
  <w:style w:type="paragraph" w:styleId="Nagwek4">
    <w:name w:val="heading 4"/>
    <w:basedOn w:val="Normalny"/>
    <w:next w:val="Tekstpodstawowy"/>
    <w:qFormat/>
    <w:pPr>
      <w:keepNext/>
      <w:keepLines/>
      <w:numPr>
        <w:ilvl w:val="3"/>
        <w:numId w:val="1"/>
      </w:numPr>
      <w:spacing w:before="200"/>
      <w:outlineLvl w:val="3"/>
    </w:pPr>
    <w:rPr>
      <w:rFonts w:ascii="Cambria" w:hAnsi="Cambria" w:cs="font433"/>
      <w:b/>
      <w:bCs/>
      <w:i/>
      <w:iCs/>
      <w:color w:val="D34817"/>
    </w:rPr>
  </w:style>
  <w:style w:type="paragraph" w:styleId="Nagwek5">
    <w:name w:val="heading 5"/>
    <w:basedOn w:val="Normalny"/>
    <w:next w:val="Tekstpodstawowy"/>
    <w:qFormat/>
    <w:pPr>
      <w:keepNext/>
      <w:keepLines/>
      <w:numPr>
        <w:ilvl w:val="4"/>
        <w:numId w:val="1"/>
      </w:numPr>
      <w:spacing w:before="200"/>
      <w:outlineLvl w:val="4"/>
    </w:pPr>
    <w:rPr>
      <w:rFonts w:ascii="Cambria" w:hAnsi="Cambria" w:cs="font433"/>
      <w:color w:val="68230B"/>
    </w:rPr>
  </w:style>
  <w:style w:type="paragraph" w:styleId="Nagwek6">
    <w:name w:val="heading 6"/>
    <w:basedOn w:val="Normalny"/>
    <w:next w:val="Tekstpodstawowy"/>
    <w:qFormat/>
    <w:pPr>
      <w:keepNext/>
      <w:keepLines/>
      <w:numPr>
        <w:ilvl w:val="5"/>
        <w:numId w:val="1"/>
      </w:numPr>
      <w:spacing w:before="200"/>
      <w:outlineLvl w:val="5"/>
    </w:pPr>
    <w:rPr>
      <w:rFonts w:ascii="Cambria" w:hAnsi="Cambria" w:cs="font433"/>
      <w:i/>
      <w:iCs/>
      <w:color w:val="68230B"/>
    </w:rPr>
  </w:style>
  <w:style w:type="paragraph" w:styleId="Nagwek7">
    <w:name w:val="heading 7"/>
    <w:basedOn w:val="Normalny"/>
    <w:next w:val="Tekstpodstawowy"/>
    <w:qFormat/>
    <w:pPr>
      <w:keepNext/>
      <w:keepLines/>
      <w:numPr>
        <w:ilvl w:val="6"/>
        <w:numId w:val="1"/>
      </w:numPr>
      <w:spacing w:before="200"/>
      <w:outlineLvl w:val="6"/>
    </w:pPr>
    <w:rPr>
      <w:rFonts w:ascii="Cambria" w:hAnsi="Cambria" w:cs="font433"/>
      <w:i/>
      <w:iCs/>
      <w:color w:val="40404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lang w:val="en-US"/>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10z0">
    <w:name w:val="WW8Num10z0"/>
    <w:rPr>
      <w:rFonts w:ascii="Symbol" w:hAnsi="Symbol" w:cs="Symbol"/>
      <w:sz w:val="22"/>
      <w:lang w:val="en-US"/>
    </w:rPr>
  </w:style>
  <w:style w:type="character" w:customStyle="1" w:styleId="WW8Num11z0">
    <w:name w:val="WW8Num11z0"/>
    <w:rPr>
      <w:rFonts w:ascii="Symbol" w:hAnsi="Symbol" w:cs="Symbol"/>
      <w:lang w:val="en-US"/>
    </w:rPr>
  </w:style>
  <w:style w:type="character" w:customStyle="1" w:styleId="WW8Num11z1">
    <w:name w:val="WW8Num11z1"/>
    <w:rPr>
      <w:rFonts w:ascii="Courier New" w:hAnsi="Courier New" w:cs="Courier New"/>
    </w:rPr>
  </w:style>
  <w:style w:type="character" w:customStyle="1" w:styleId="WW8Num12z0">
    <w:name w:val="WW8Num12z0"/>
    <w:rPr>
      <w:rFonts w:ascii="Symbol" w:hAnsi="Symbol" w:cs="Symbol"/>
      <w:lang w:val="en-US"/>
    </w:rPr>
  </w:style>
  <w:style w:type="character" w:customStyle="1" w:styleId="WW8Num12z1">
    <w:name w:val="WW8Num12z1"/>
    <w:rPr>
      <w:rFonts w:ascii="Courier New" w:hAnsi="Courier New" w:cs="Courier New"/>
    </w:rPr>
  </w:style>
  <w:style w:type="character" w:customStyle="1" w:styleId="WW8Num12z3">
    <w:name w:val="WW8Num12z3"/>
  </w:style>
  <w:style w:type="character" w:customStyle="1" w:styleId="Domylnaczcionkaakapitu4">
    <w:name w:val="Domyślna czcionka akapitu4"/>
  </w:style>
  <w:style w:type="character" w:customStyle="1" w:styleId="WW8Num13z0">
    <w:name w:val="WW8Num13z0"/>
    <w:rPr>
      <w:rFonts w:ascii="Symbol" w:hAnsi="Symbol" w:cs="Symbol" w:hint="default"/>
      <w:color w:val="auto"/>
      <w:lang w:val="en-US" w:eastAsia="ar-SA" w:bidi="ar-SA"/>
    </w:rPr>
  </w:style>
  <w:style w:type="character" w:customStyle="1" w:styleId="WW8Num13z1">
    <w:name w:val="WW8Num13z1"/>
    <w:rPr>
      <w:rFonts w:ascii="OpenSymbol" w:hAnsi="OpenSymbol" w:cs="Courier New"/>
    </w:rPr>
  </w:style>
  <w:style w:type="character" w:customStyle="1" w:styleId="WW8Num13z3">
    <w:name w:val="WW8Num13z3"/>
    <w:rPr>
      <w:rFonts w:ascii="Symbol" w:hAnsi="Symbol" w:cs="Symbol"/>
      <w:lang w:val="en-US"/>
    </w:rPr>
  </w:style>
  <w:style w:type="character" w:customStyle="1" w:styleId="WW8Num14z0">
    <w:name w:val="WW8Num14z0"/>
    <w:rPr>
      <w:rFonts w:ascii="Wingdings" w:hAnsi="Wingdings" w:cs="Symbol" w:hint="default"/>
      <w:lang w:val="en-US"/>
    </w:rPr>
  </w:style>
  <w:style w:type="character" w:customStyle="1" w:styleId="WW8Num14z1">
    <w:name w:val="WW8Num14z1"/>
    <w:rPr>
      <w:rFonts w:ascii="OpenSymbol" w:hAnsi="OpenSymbol" w:cs="Courier New"/>
    </w:rPr>
  </w:style>
  <w:style w:type="character" w:customStyle="1" w:styleId="WW8Num14z3">
    <w:name w:val="WW8Num14z3"/>
    <w:rPr>
      <w:rFonts w:ascii="Symbol" w:hAnsi="Symbol" w:cs="Symbol"/>
      <w:lang w:val="en-US"/>
    </w:rPr>
  </w:style>
  <w:style w:type="character" w:customStyle="1" w:styleId="WW8Num15z0">
    <w:name w:val="WW8Num15z0"/>
    <w:rPr>
      <w:rFonts w:ascii="Wingdings" w:hAnsi="Wingdings" w:cs="Symbol" w:hint="default"/>
      <w:lang w:val="en-US"/>
    </w:rPr>
  </w:style>
  <w:style w:type="character" w:customStyle="1" w:styleId="WW8Num15z1">
    <w:name w:val="WW8Num15z1"/>
    <w:rPr>
      <w:rFonts w:ascii="OpenSymbol" w:hAnsi="OpenSymbol" w:cs="Courier New"/>
    </w:rPr>
  </w:style>
  <w:style w:type="character" w:customStyle="1" w:styleId="WW8Num15z3">
    <w:name w:val="WW8Num15z3"/>
    <w:rPr>
      <w:rFonts w:ascii="Symbol" w:hAnsi="Symbol" w:cs="Symbol"/>
      <w:lang w:val="en-US"/>
    </w:rPr>
  </w:style>
  <w:style w:type="character" w:customStyle="1" w:styleId="Domylnaczcionkaakapitu3">
    <w:name w:val="Domyślna czcionka akapitu3"/>
  </w:style>
  <w:style w:type="character" w:customStyle="1" w:styleId="WW8Num11z2">
    <w:name w:val="WW8Num11z2"/>
    <w:rPr>
      <w:rFonts w:ascii="Wingdings" w:hAnsi="Wingdings" w:cs="Wingdings"/>
    </w:rPr>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2">
    <w:name w:val="WW8Num12z2"/>
    <w:rPr>
      <w:rFonts w:ascii="Wingdings" w:hAnsi="Wingdings" w:cs="Wingdings"/>
    </w:rPr>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Domylnaczcionkaakapitu2">
    <w:name w:val="Domyślna czcionka akapitu2"/>
  </w:style>
  <w:style w:type="character" w:customStyle="1" w:styleId="Domylnaczcionkaakapitu1">
    <w:name w:val="Domyślna czcionka akapitu1"/>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DefaultParagraphFont">
    <w:name w:val="Default Paragraph Font"/>
  </w:style>
  <w:style w:type="character" w:customStyle="1" w:styleId="Nagwek2Znak">
    <w:name w:val="Nagłówek 2 Znak"/>
    <w:rPr>
      <w:rFonts w:ascii="Cambria" w:hAnsi="Cambria" w:cs="font433"/>
      <w:b/>
      <w:bCs/>
      <w:color w:val="D34817"/>
      <w:sz w:val="26"/>
      <w:szCs w:val="26"/>
    </w:rPr>
  </w:style>
  <w:style w:type="character" w:customStyle="1" w:styleId="TytuZnak">
    <w:name w:val="Tytuł Znak"/>
    <w:rPr>
      <w:rFonts w:ascii="Cambria" w:hAnsi="Cambria" w:cs="font433"/>
      <w:color w:val="4E4A4A"/>
      <w:spacing w:val="5"/>
      <w:kern w:val="1"/>
      <w:sz w:val="52"/>
      <w:szCs w:val="52"/>
    </w:rPr>
  </w:style>
  <w:style w:type="character" w:customStyle="1" w:styleId="Nagwek3Znak">
    <w:name w:val="Nagłówek 3 Znak"/>
    <w:rPr>
      <w:rFonts w:ascii="Cambria" w:hAnsi="Cambria" w:cs="font433"/>
      <w:b/>
      <w:bCs/>
      <w:color w:val="D34817"/>
      <w:sz w:val="24"/>
      <w:szCs w:val="24"/>
    </w:rPr>
  </w:style>
  <w:style w:type="character" w:customStyle="1" w:styleId="Nagwek4Znak">
    <w:name w:val="Nagłówek 4 Znak"/>
    <w:rPr>
      <w:rFonts w:ascii="Cambria" w:hAnsi="Cambria" w:cs="font433"/>
      <w:b/>
      <w:bCs/>
      <w:i/>
      <w:iCs/>
      <w:color w:val="D34817"/>
      <w:sz w:val="24"/>
      <w:szCs w:val="24"/>
    </w:rPr>
  </w:style>
  <w:style w:type="character" w:customStyle="1" w:styleId="PodtytuZnak">
    <w:name w:val="Podtytuł Znak"/>
    <w:rPr>
      <w:rFonts w:ascii="Cambria" w:hAnsi="Cambria" w:cs="font433"/>
      <w:i/>
      <w:iCs/>
      <w:color w:val="D34817"/>
      <w:spacing w:val="15"/>
      <w:sz w:val="24"/>
      <w:szCs w:val="24"/>
    </w:rPr>
  </w:style>
  <w:style w:type="character" w:customStyle="1" w:styleId="TekstdymkaZnak">
    <w:name w:val="Tekst dymka Znak"/>
    <w:rPr>
      <w:rFonts w:ascii="Tahoma" w:eastAsia="Times New Roman" w:hAnsi="Tahoma" w:cs="Tahoma"/>
      <w:sz w:val="16"/>
      <w:szCs w:val="16"/>
    </w:rPr>
  </w:style>
  <w:style w:type="character" w:styleId="Pogrubienie">
    <w:name w:val="Strong"/>
    <w:qFormat/>
    <w:rPr>
      <w:b/>
      <w:bCs/>
    </w:rPr>
  </w:style>
  <w:style w:type="character" w:customStyle="1" w:styleId="Nagwek1Znak">
    <w:name w:val="Nagłówek 1 Znak"/>
    <w:rPr>
      <w:rFonts w:ascii="Cambria" w:hAnsi="Cambria" w:cs="font433"/>
      <w:b/>
      <w:bCs/>
      <w:color w:val="9D3511"/>
      <w:sz w:val="28"/>
      <w:szCs w:val="28"/>
    </w:rPr>
  </w:style>
  <w:style w:type="character" w:styleId="Hipercze">
    <w:name w:val="Hyperlink"/>
    <w:rPr>
      <w:color w:val="CC9900"/>
      <w:u w:val="single"/>
      <w:lang/>
    </w:rPr>
  </w:style>
  <w:style w:type="character" w:customStyle="1" w:styleId="CytatZnak">
    <w:name w:val="Cytat Znak"/>
    <w:rPr>
      <w:rFonts w:ascii="Times New Roman" w:eastAsia="Times New Roman" w:hAnsi="Times New Roman" w:cs="Times New Roman"/>
      <w:i/>
      <w:iCs/>
      <w:color w:val="000000"/>
      <w:sz w:val="24"/>
      <w:szCs w:val="24"/>
    </w:rPr>
  </w:style>
  <w:style w:type="character" w:customStyle="1" w:styleId="SubtleEmphasis">
    <w:name w:val="Subtle Emphasis"/>
    <w:rPr>
      <w:i/>
      <w:iCs/>
      <w:color w:val="808080"/>
    </w:rPr>
  </w:style>
  <w:style w:type="character" w:customStyle="1" w:styleId="Nagwek5Znak">
    <w:name w:val="Nagłówek 5 Znak"/>
    <w:rPr>
      <w:rFonts w:ascii="Cambria" w:hAnsi="Cambria" w:cs="font433"/>
      <w:color w:val="68230B"/>
      <w:sz w:val="24"/>
      <w:szCs w:val="24"/>
    </w:rPr>
  </w:style>
  <w:style w:type="character" w:customStyle="1" w:styleId="Nagwek6Znak">
    <w:name w:val="Nagłówek 6 Znak"/>
    <w:rPr>
      <w:rFonts w:ascii="Cambria" w:hAnsi="Cambria" w:cs="font433"/>
      <w:i/>
      <w:iCs/>
      <w:color w:val="68230B"/>
      <w:sz w:val="24"/>
      <w:szCs w:val="24"/>
    </w:rPr>
  </w:style>
  <w:style w:type="character" w:customStyle="1" w:styleId="Nagwek7Znak">
    <w:name w:val="Nagłówek 7 Znak"/>
    <w:rPr>
      <w:rFonts w:ascii="Cambria" w:hAnsi="Cambria" w:cs="font433"/>
      <w:i/>
      <w:iCs/>
      <w:color w:val="404040"/>
      <w:sz w:val="24"/>
      <w:szCs w:val="24"/>
    </w:rPr>
  </w:style>
  <w:style w:type="character" w:customStyle="1" w:styleId="ListLabel1">
    <w:name w:val="ListLabel 1"/>
    <w:rPr>
      <w:rFonts w:cs="Courier New"/>
    </w:rPr>
  </w:style>
  <w:style w:type="character" w:styleId="UyteHipercze">
    <w:name w:val="FollowedHyperlink"/>
    <w:rPr>
      <w:color w:val="800000"/>
      <w:u w:val="single"/>
      <w:lang/>
    </w:rPr>
  </w:style>
  <w:style w:type="character" w:customStyle="1" w:styleId="Znakinumeracji">
    <w:name w:val="Znaki numeracji"/>
  </w:style>
  <w:style w:type="character" w:customStyle="1" w:styleId="CytatZnak1">
    <w:name w:val="Cytat Znak1"/>
    <w:rPr>
      <w:i/>
      <w:iCs/>
      <w:color w:val="000000"/>
      <w:kern w:val="1"/>
      <w:sz w:val="24"/>
      <w:szCs w:val="24"/>
    </w:rPr>
  </w:style>
  <w:style w:type="character" w:customStyle="1" w:styleId="NagwekZnak">
    <w:name w:val="Nagłówek Znak"/>
    <w:rPr>
      <w:kern w:val="1"/>
      <w:sz w:val="24"/>
      <w:szCs w:val="24"/>
    </w:rPr>
  </w:style>
  <w:style w:type="character" w:customStyle="1" w:styleId="StopkaZnak">
    <w:name w:val="Stopka Znak"/>
    <w:rPr>
      <w:kern w:val="1"/>
      <w:sz w:val="24"/>
      <w:szCs w:val="24"/>
    </w:rPr>
  </w:style>
  <w:style w:type="character" w:customStyle="1" w:styleId="null">
    <w:name w:val="null"/>
  </w:style>
  <w:style w:type="character" w:customStyle="1" w:styleId="Symbolewypunktowania">
    <w:name w:val="Symbole wypunktowania"/>
    <w:rPr>
      <w:rFonts w:ascii="OpenSymbol" w:eastAsia="OpenSymbol" w:hAnsi="OpenSymbol" w:cs="OpenSymbol"/>
    </w:rPr>
  </w:style>
  <w:style w:type="character" w:styleId="Tytuksiki">
    <w:name w:val="Book Title"/>
    <w:qFormat/>
    <w:rPr>
      <w:b/>
      <w:bCs/>
      <w:smallCaps/>
      <w:spacing w:val="5"/>
    </w:rPr>
  </w:style>
  <w:style w:type="character" w:customStyle="1" w:styleId="TekstpodstawowyZnak">
    <w:name w:val="Tekst podstawowy Znak"/>
    <w:rPr>
      <w:kern w:val="1"/>
      <w:sz w:val="24"/>
      <w:szCs w:val="24"/>
    </w:rPr>
  </w:style>
  <w:style w:type="paragraph" w:customStyle="1" w:styleId="Nagwek50">
    <w:name w:val="Nagłówek5"/>
    <w:basedOn w:val="Normalny"/>
    <w:next w:val="Tekstpodstawowy"/>
    <w:pPr>
      <w:keepNext/>
      <w:spacing w:before="240" w:after="120"/>
    </w:pPr>
    <w:rPr>
      <w:rFonts w:ascii="Arial" w:eastAsia="Microsoft YaHei" w:hAnsi="Arial" w:cs="Mangal"/>
      <w:sz w:val="28"/>
      <w:szCs w:val="28"/>
    </w:rPr>
  </w:style>
  <w:style w:type="paragraph" w:styleId="Tekstpodstawowy">
    <w:name w:val="Body Text"/>
    <w:basedOn w:val="Normalny"/>
    <w:pPr>
      <w:spacing w:after="120"/>
    </w:pPr>
  </w:style>
  <w:style w:type="paragraph" w:styleId="Lista">
    <w:name w:val="List"/>
    <w:basedOn w:val="Tekstpodstawowy"/>
    <w:rPr>
      <w:rFonts w:cs="Mangal"/>
    </w:rPr>
  </w:style>
  <w:style w:type="paragraph" w:customStyle="1" w:styleId="Podpis5">
    <w:name w:val="Podpis5"/>
    <w:basedOn w:val="Normalny"/>
    <w:pPr>
      <w:suppressLineNumbers/>
      <w:spacing w:before="120" w:after="120"/>
    </w:pPr>
    <w:rPr>
      <w:rFonts w:cs="Mangal"/>
      <w:i/>
      <w:iCs/>
    </w:rPr>
  </w:style>
  <w:style w:type="paragraph" w:customStyle="1" w:styleId="Indeks">
    <w:name w:val="Indeks"/>
    <w:basedOn w:val="Normalny"/>
    <w:pPr>
      <w:suppressLineNumbers/>
    </w:pPr>
    <w:rPr>
      <w:rFonts w:cs="Mangal"/>
    </w:rPr>
  </w:style>
  <w:style w:type="paragraph" w:customStyle="1" w:styleId="Nagwek40">
    <w:name w:val="Nagłówek4"/>
    <w:basedOn w:val="Normalny"/>
    <w:next w:val="Tekstpodstawowy"/>
    <w:pPr>
      <w:keepNext/>
      <w:spacing w:before="240" w:after="120"/>
    </w:pPr>
    <w:rPr>
      <w:rFonts w:ascii="Arial" w:eastAsia="Microsoft YaHei" w:hAnsi="Arial" w:cs="Mangal"/>
      <w:sz w:val="28"/>
      <w:szCs w:val="28"/>
    </w:rPr>
  </w:style>
  <w:style w:type="paragraph" w:customStyle="1" w:styleId="Podpis4">
    <w:name w:val="Podpis4"/>
    <w:basedOn w:val="Normalny"/>
    <w:pPr>
      <w:suppressLineNumbers/>
      <w:spacing w:before="120" w:after="120"/>
    </w:pPr>
    <w:rPr>
      <w:rFonts w:cs="Mangal"/>
      <w:i/>
      <w:iCs/>
    </w:rPr>
  </w:style>
  <w:style w:type="paragraph" w:customStyle="1" w:styleId="Nagwek30">
    <w:name w:val="Nagłówek3"/>
    <w:basedOn w:val="Normalny"/>
    <w:next w:val="Tekstpodstawowy"/>
    <w:pPr>
      <w:keepNext/>
      <w:spacing w:before="240" w:after="120"/>
    </w:pPr>
    <w:rPr>
      <w:rFonts w:ascii="Arial" w:eastAsia="Microsoft YaHei" w:hAnsi="Arial" w:cs="Mangal"/>
      <w:sz w:val="28"/>
      <w:szCs w:val="28"/>
    </w:rPr>
  </w:style>
  <w:style w:type="paragraph" w:customStyle="1" w:styleId="Podpis3">
    <w:name w:val="Podpis3"/>
    <w:basedOn w:val="Normalny"/>
    <w:pPr>
      <w:suppressLineNumbers/>
      <w:spacing w:before="120" w:after="120"/>
    </w:pPr>
    <w:rPr>
      <w:rFonts w:cs="Mangal"/>
      <w:i/>
      <w:iCs/>
    </w:rPr>
  </w:style>
  <w:style w:type="paragraph" w:customStyle="1" w:styleId="Nagwek20">
    <w:name w:val="Nagłówek2"/>
    <w:basedOn w:val="Normalny"/>
    <w:next w:val="Tekstpodstawowy"/>
    <w:pPr>
      <w:keepNext/>
      <w:spacing w:before="240" w:after="120"/>
    </w:pPr>
    <w:rPr>
      <w:rFonts w:ascii="Arial" w:eastAsia="Microsoft YaHei" w:hAnsi="Arial" w:cs="Mangal"/>
      <w:sz w:val="28"/>
      <w:szCs w:val="28"/>
    </w:rPr>
  </w:style>
  <w:style w:type="paragraph" w:customStyle="1" w:styleId="Podpis2">
    <w:name w:val="Podpis2"/>
    <w:basedOn w:val="Normalny"/>
    <w:pPr>
      <w:suppressLineNumbers/>
      <w:spacing w:before="120" w:after="120"/>
    </w:pPr>
    <w:rPr>
      <w:rFonts w:cs="Mangal"/>
      <w:i/>
      <w:iCs/>
    </w:rPr>
  </w:style>
  <w:style w:type="paragraph" w:customStyle="1" w:styleId="Nagwek10">
    <w:name w:val="Nagłówek1"/>
    <w:basedOn w:val="Normalny"/>
    <w:next w:val="Tekstpodstawowy"/>
    <w:pPr>
      <w:keepNext/>
      <w:spacing w:before="240" w:after="120"/>
    </w:pPr>
    <w:rPr>
      <w:rFonts w:ascii="Arial" w:eastAsia="Microsoft YaHei" w:hAnsi="Arial" w:cs="Mangal"/>
      <w:sz w:val="28"/>
      <w:szCs w:val="28"/>
    </w:rPr>
  </w:style>
  <w:style w:type="paragraph" w:customStyle="1" w:styleId="Podpis1">
    <w:name w:val="Podpis1"/>
    <w:basedOn w:val="Normalny"/>
    <w:pPr>
      <w:suppressLineNumbers/>
      <w:spacing w:before="120" w:after="120"/>
    </w:pPr>
    <w:rPr>
      <w:rFonts w:cs="Mangal"/>
      <w:i/>
      <w:iCs/>
    </w:rPr>
  </w:style>
  <w:style w:type="paragraph" w:customStyle="1" w:styleId="ListParagraph">
    <w:name w:val="List Paragraph"/>
    <w:basedOn w:val="Normalny"/>
    <w:pPr>
      <w:ind w:left="720"/>
    </w:pPr>
  </w:style>
  <w:style w:type="paragraph" w:styleId="Tytu">
    <w:name w:val="Title"/>
    <w:basedOn w:val="Normalny"/>
    <w:next w:val="Podtytu"/>
    <w:qFormat/>
    <w:pPr>
      <w:pBdr>
        <w:bottom w:val="single" w:sz="8" w:space="4" w:color="FF0000"/>
      </w:pBdr>
      <w:spacing w:after="300"/>
      <w:jc w:val="center"/>
    </w:pPr>
    <w:rPr>
      <w:rFonts w:ascii="Cambria" w:hAnsi="Cambria" w:cs="font433"/>
      <w:b/>
      <w:bCs/>
      <w:color w:val="4E4A4A"/>
      <w:spacing w:val="5"/>
      <w:sz w:val="52"/>
      <w:szCs w:val="52"/>
    </w:rPr>
  </w:style>
  <w:style w:type="paragraph" w:styleId="Podtytu">
    <w:name w:val="Subtitle"/>
    <w:basedOn w:val="Normalny"/>
    <w:next w:val="Tekstpodstawowy"/>
    <w:qFormat/>
    <w:pPr>
      <w:jc w:val="center"/>
    </w:pPr>
    <w:rPr>
      <w:rFonts w:ascii="Cambria" w:hAnsi="Cambria" w:cs="font433"/>
      <w:i/>
      <w:iCs/>
      <w:color w:val="D34817"/>
      <w:spacing w:val="15"/>
      <w:sz w:val="28"/>
      <w:szCs w:val="28"/>
    </w:rPr>
  </w:style>
  <w:style w:type="paragraph" w:customStyle="1" w:styleId="BalloonText">
    <w:name w:val="Balloon Text"/>
    <w:basedOn w:val="Normalny"/>
    <w:rPr>
      <w:rFonts w:ascii="Tahoma" w:hAnsi="Tahoma" w:cs="Tahoma"/>
      <w:sz w:val="16"/>
      <w:szCs w:val="16"/>
    </w:rPr>
  </w:style>
  <w:style w:type="paragraph" w:customStyle="1" w:styleId="caption">
    <w:name w:val="caption"/>
    <w:basedOn w:val="Normalny"/>
    <w:pPr>
      <w:spacing w:after="200"/>
    </w:pPr>
    <w:rPr>
      <w:b/>
      <w:bCs/>
      <w:color w:val="D34817"/>
      <w:sz w:val="18"/>
      <w:szCs w:val="18"/>
    </w:rPr>
  </w:style>
  <w:style w:type="paragraph" w:customStyle="1" w:styleId="Quote">
    <w:name w:val="Quote"/>
    <w:basedOn w:val="Normalny"/>
    <w:rPr>
      <w:i/>
      <w:iCs/>
      <w:color w:val="000000"/>
    </w:rPr>
  </w:style>
  <w:style w:type="paragraph" w:customStyle="1" w:styleId="NoSpacing">
    <w:name w:val="No Spacing"/>
    <w:pPr>
      <w:suppressAutoHyphens/>
      <w:spacing w:line="100" w:lineRule="atLeast"/>
    </w:pPr>
    <w:rPr>
      <w:kern w:val="1"/>
      <w:sz w:val="24"/>
      <w:szCs w:val="24"/>
      <w:lang w:eastAsia="ar-SA"/>
    </w:rPr>
  </w:style>
  <w:style w:type="paragraph" w:styleId="Cytat">
    <w:name w:val="Quote"/>
    <w:basedOn w:val="Normalny"/>
    <w:next w:val="Normalny"/>
    <w:qFormat/>
    <w:rPr>
      <w:i/>
      <w:iCs/>
      <w:color w:val="000000"/>
    </w:rPr>
  </w:style>
  <w:style w:type="paragraph" w:styleId="Nagwek">
    <w:name w:val="header"/>
    <w:basedOn w:val="Normalny"/>
    <w:pPr>
      <w:tabs>
        <w:tab w:val="center" w:pos="4536"/>
        <w:tab w:val="right" w:pos="9072"/>
      </w:tabs>
    </w:pPr>
  </w:style>
  <w:style w:type="paragraph" w:styleId="Stopka">
    <w:name w:val="footer"/>
    <w:basedOn w:val="Normalny"/>
    <w:pPr>
      <w:tabs>
        <w:tab w:val="center" w:pos="4536"/>
        <w:tab w:val="right" w:pos="9072"/>
      </w:tabs>
    </w:pPr>
  </w:style>
  <w:style w:type="paragraph" w:customStyle="1" w:styleId="Legenda1">
    <w:name w:val="Legenda1"/>
    <w:basedOn w:val="Normalny"/>
    <w:next w:val="Normalny"/>
    <w:rPr>
      <w:b/>
      <w:bCs/>
      <w:sz w:val="20"/>
      <w:szCs w:val="20"/>
    </w:r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 w:type="paragraph" w:customStyle="1" w:styleId="Legenda2">
    <w:name w:val="Legenda2"/>
    <w:basedOn w:val="Normalny"/>
    <w:next w:val="Normalny"/>
    <w:rPr>
      <w:b/>
      <w:bCs/>
      <w:sz w:val="20"/>
      <w:szCs w:val="20"/>
    </w:rPr>
  </w:style>
  <w:style w:type="paragraph" w:styleId="Bezodstpw">
    <w:name w:val="No Spacing"/>
    <w:qFormat/>
    <w:pPr>
      <w:suppressAutoHyphens/>
    </w:pPr>
    <w:rPr>
      <w:kern w:val="1"/>
      <w:sz w:val="24"/>
      <w:szCs w:val="24"/>
      <w:lang w:eastAsia="ar-SA"/>
    </w:rPr>
  </w:style>
  <w:style w:type="paragraph" w:styleId="Tekstdymka">
    <w:name w:val="Balloon Text"/>
    <w:basedOn w:val="Normalny"/>
    <w:link w:val="TekstdymkaZnak1"/>
    <w:uiPriority w:val="99"/>
    <w:semiHidden/>
    <w:unhideWhenUsed/>
    <w:rsid w:val="004D4B84"/>
    <w:pPr>
      <w:spacing w:line="240" w:lineRule="auto"/>
    </w:pPr>
    <w:rPr>
      <w:rFonts w:ascii="Tahoma" w:hAnsi="Tahoma" w:cs="Tahoma"/>
      <w:sz w:val="16"/>
      <w:szCs w:val="16"/>
    </w:rPr>
  </w:style>
  <w:style w:type="character" w:customStyle="1" w:styleId="TekstdymkaZnak1">
    <w:name w:val="Tekst dymka Znak1"/>
    <w:basedOn w:val="Domylnaczcionkaakapitu"/>
    <w:link w:val="Tekstdymka"/>
    <w:uiPriority w:val="99"/>
    <w:semiHidden/>
    <w:rsid w:val="004D4B84"/>
    <w:rPr>
      <w:rFonts w:ascii="Tahoma" w:hAnsi="Tahoma" w:cs="Tahoma"/>
      <w:kern w:val="1"/>
      <w:sz w:val="16"/>
      <w:szCs w:val="16"/>
      <w:lang w:eastAsia="ar-SA"/>
    </w:rPr>
  </w:style>
  <w:style w:type="paragraph" w:styleId="Legenda">
    <w:name w:val="caption"/>
    <w:basedOn w:val="Normalny"/>
    <w:next w:val="Normalny"/>
    <w:uiPriority w:val="35"/>
    <w:unhideWhenUsed/>
    <w:qFormat/>
    <w:rsid w:val="00463356"/>
    <w:pPr>
      <w:suppressAutoHyphens w:val="0"/>
      <w:spacing w:after="200" w:line="240" w:lineRule="auto"/>
    </w:pPr>
    <w:rPr>
      <w:rFonts w:ascii="Calibri" w:eastAsia="Calibri" w:hAnsi="Calibri"/>
      <w:b/>
      <w:bCs/>
      <w:color w:val="4F81BD" w:themeColor="accent1"/>
      <w:kern w:val="0"/>
      <w:sz w:val="18"/>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suppressAutoHyphens/>
      <w:spacing w:line="100" w:lineRule="atLeast"/>
    </w:pPr>
    <w:rPr>
      <w:kern w:val="1"/>
      <w:sz w:val="24"/>
      <w:szCs w:val="24"/>
      <w:lang w:eastAsia="ar-SA"/>
    </w:rPr>
  </w:style>
  <w:style w:type="paragraph" w:styleId="Nagwek1">
    <w:name w:val="heading 1"/>
    <w:basedOn w:val="Normalny"/>
    <w:next w:val="Tekstpodstawowy"/>
    <w:qFormat/>
    <w:pPr>
      <w:keepNext/>
      <w:keepLines/>
      <w:spacing w:before="480"/>
      <w:outlineLvl w:val="0"/>
    </w:pPr>
    <w:rPr>
      <w:rFonts w:ascii="Cambria" w:hAnsi="Cambria" w:cs="font433"/>
      <w:b/>
      <w:bCs/>
      <w:color w:val="9D3511"/>
      <w:sz w:val="28"/>
      <w:szCs w:val="28"/>
    </w:rPr>
  </w:style>
  <w:style w:type="paragraph" w:styleId="Nagwek2">
    <w:name w:val="heading 2"/>
    <w:basedOn w:val="Normalny"/>
    <w:next w:val="Tekstpodstawowy"/>
    <w:qFormat/>
    <w:pPr>
      <w:keepNext/>
      <w:keepLines/>
      <w:numPr>
        <w:ilvl w:val="1"/>
        <w:numId w:val="1"/>
      </w:numPr>
      <w:spacing w:before="200"/>
      <w:outlineLvl w:val="1"/>
    </w:pPr>
    <w:rPr>
      <w:rFonts w:ascii="Cambria" w:hAnsi="Cambria" w:cs="font433"/>
      <w:b/>
      <w:bCs/>
      <w:color w:val="D34817"/>
      <w:sz w:val="26"/>
      <w:szCs w:val="26"/>
    </w:rPr>
  </w:style>
  <w:style w:type="paragraph" w:styleId="Nagwek3">
    <w:name w:val="heading 3"/>
    <w:basedOn w:val="Normalny"/>
    <w:next w:val="Tekstpodstawowy"/>
    <w:qFormat/>
    <w:pPr>
      <w:keepNext/>
      <w:keepLines/>
      <w:numPr>
        <w:ilvl w:val="2"/>
        <w:numId w:val="1"/>
      </w:numPr>
      <w:spacing w:before="200"/>
      <w:outlineLvl w:val="2"/>
    </w:pPr>
    <w:rPr>
      <w:rFonts w:ascii="Cambria" w:hAnsi="Cambria" w:cs="font433"/>
      <w:b/>
      <w:bCs/>
      <w:color w:val="D34817"/>
    </w:rPr>
  </w:style>
  <w:style w:type="paragraph" w:styleId="Nagwek4">
    <w:name w:val="heading 4"/>
    <w:basedOn w:val="Normalny"/>
    <w:next w:val="Tekstpodstawowy"/>
    <w:qFormat/>
    <w:pPr>
      <w:keepNext/>
      <w:keepLines/>
      <w:numPr>
        <w:ilvl w:val="3"/>
        <w:numId w:val="1"/>
      </w:numPr>
      <w:spacing w:before="200"/>
      <w:outlineLvl w:val="3"/>
    </w:pPr>
    <w:rPr>
      <w:rFonts w:ascii="Cambria" w:hAnsi="Cambria" w:cs="font433"/>
      <w:b/>
      <w:bCs/>
      <w:i/>
      <w:iCs/>
      <w:color w:val="D34817"/>
    </w:rPr>
  </w:style>
  <w:style w:type="paragraph" w:styleId="Nagwek5">
    <w:name w:val="heading 5"/>
    <w:basedOn w:val="Normalny"/>
    <w:next w:val="Tekstpodstawowy"/>
    <w:qFormat/>
    <w:pPr>
      <w:keepNext/>
      <w:keepLines/>
      <w:numPr>
        <w:ilvl w:val="4"/>
        <w:numId w:val="1"/>
      </w:numPr>
      <w:spacing w:before="200"/>
      <w:outlineLvl w:val="4"/>
    </w:pPr>
    <w:rPr>
      <w:rFonts w:ascii="Cambria" w:hAnsi="Cambria" w:cs="font433"/>
      <w:color w:val="68230B"/>
    </w:rPr>
  </w:style>
  <w:style w:type="paragraph" w:styleId="Nagwek6">
    <w:name w:val="heading 6"/>
    <w:basedOn w:val="Normalny"/>
    <w:next w:val="Tekstpodstawowy"/>
    <w:qFormat/>
    <w:pPr>
      <w:keepNext/>
      <w:keepLines/>
      <w:numPr>
        <w:ilvl w:val="5"/>
        <w:numId w:val="1"/>
      </w:numPr>
      <w:spacing w:before="200"/>
      <w:outlineLvl w:val="5"/>
    </w:pPr>
    <w:rPr>
      <w:rFonts w:ascii="Cambria" w:hAnsi="Cambria" w:cs="font433"/>
      <w:i/>
      <w:iCs/>
      <w:color w:val="68230B"/>
    </w:rPr>
  </w:style>
  <w:style w:type="paragraph" w:styleId="Nagwek7">
    <w:name w:val="heading 7"/>
    <w:basedOn w:val="Normalny"/>
    <w:next w:val="Tekstpodstawowy"/>
    <w:qFormat/>
    <w:pPr>
      <w:keepNext/>
      <w:keepLines/>
      <w:numPr>
        <w:ilvl w:val="6"/>
        <w:numId w:val="1"/>
      </w:numPr>
      <w:spacing w:before="200"/>
      <w:outlineLvl w:val="6"/>
    </w:pPr>
    <w:rPr>
      <w:rFonts w:ascii="Cambria" w:hAnsi="Cambria" w:cs="font433"/>
      <w:i/>
      <w:iCs/>
      <w:color w:val="40404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lang w:val="en-US"/>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rPr>
      <w:rFonts w:ascii="Symbol" w:hAnsi="Symbol" w:cs="Symbol"/>
    </w:rPr>
  </w:style>
  <w:style w:type="character" w:customStyle="1" w:styleId="WW8Num10z0">
    <w:name w:val="WW8Num10z0"/>
    <w:rPr>
      <w:rFonts w:ascii="Symbol" w:hAnsi="Symbol" w:cs="Symbol"/>
      <w:sz w:val="22"/>
      <w:lang w:val="en-US"/>
    </w:rPr>
  </w:style>
  <w:style w:type="character" w:customStyle="1" w:styleId="WW8Num11z0">
    <w:name w:val="WW8Num11z0"/>
    <w:rPr>
      <w:rFonts w:ascii="Symbol" w:hAnsi="Symbol" w:cs="Symbol"/>
      <w:lang w:val="en-US"/>
    </w:rPr>
  </w:style>
  <w:style w:type="character" w:customStyle="1" w:styleId="WW8Num11z1">
    <w:name w:val="WW8Num11z1"/>
    <w:rPr>
      <w:rFonts w:ascii="Courier New" w:hAnsi="Courier New" w:cs="Courier New"/>
    </w:rPr>
  </w:style>
  <w:style w:type="character" w:customStyle="1" w:styleId="WW8Num12z0">
    <w:name w:val="WW8Num12z0"/>
    <w:rPr>
      <w:rFonts w:ascii="Symbol" w:hAnsi="Symbol" w:cs="Symbol"/>
      <w:lang w:val="en-US"/>
    </w:rPr>
  </w:style>
  <w:style w:type="character" w:customStyle="1" w:styleId="WW8Num12z1">
    <w:name w:val="WW8Num12z1"/>
    <w:rPr>
      <w:rFonts w:ascii="Courier New" w:hAnsi="Courier New" w:cs="Courier New"/>
    </w:rPr>
  </w:style>
  <w:style w:type="character" w:customStyle="1" w:styleId="WW8Num12z3">
    <w:name w:val="WW8Num12z3"/>
  </w:style>
  <w:style w:type="character" w:customStyle="1" w:styleId="Domylnaczcionkaakapitu4">
    <w:name w:val="Domyślna czcionka akapitu4"/>
  </w:style>
  <w:style w:type="character" w:customStyle="1" w:styleId="WW8Num13z0">
    <w:name w:val="WW8Num13z0"/>
    <w:rPr>
      <w:rFonts w:ascii="Symbol" w:hAnsi="Symbol" w:cs="Symbol" w:hint="default"/>
      <w:color w:val="auto"/>
      <w:lang w:val="en-US" w:eastAsia="ar-SA" w:bidi="ar-SA"/>
    </w:rPr>
  </w:style>
  <w:style w:type="character" w:customStyle="1" w:styleId="WW8Num13z1">
    <w:name w:val="WW8Num13z1"/>
    <w:rPr>
      <w:rFonts w:ascii="OpenSymbol" w:hAnsi="OpenSymbol" w:cs="Courier New"/>
    </w:rPr>
  </w:style>
  <w:style w:type="character" w:customStyle="1" w:styleId="WW8Num13z3">
    <w:name w:val="WW8Num13z3"/>
    <w:rPr>
      <w:rFonts w:ascii="Symbol" w:hAnsi="Symbol" w:cs="Symbol"/>
      <w:lang w:val="en-US"/>
    </w:rPr>
  </w:style>
  <w:style w:type="character" w:customStyle="1" w:styleId="WW8Num14z0">
    <w:name w:val="WW8Num14z0"/>
    <w:rPr>
      <w:rFonts w:ascii="Wingdings" w:hAnsi="Wingdings" w:cs="Symbol" w:hint="default"/>
      <w:lang w:val="en-US"/>
    </w:rPr>
  </w:style>
  <w:style w:type="character" w:customStyle="1" w:styleId="WW8Num14z1">
    <w:name w:val="WW8Num14z1"/>
    <w:rPr>
      <w:rFonts w:ascii="OpenSymbol" w:hAnsi="OpenSymbol" w:cs="Courier New"/>
    </w:rPr>
  </w:style>
  <w:style w:type="character" w:customStyle="1" w:styleId="WW8Num14z3">
    <w:name w:val="WW8Num14z3"/>
    <w:rPr>
      <w:rFonts w:ascii="Symbol" w:hAnsi="Symbol" w:cs="Symbol"/>
      <w:lang w:val="en-US"/>
    </w:rPr>
  </w:style>
  <w:style w:type="character" w:customStyle="1" w:styleId="WW8Num15z0">
    <w:name w:val="WW8Num15z0"/>
    <w:rPr>
      <w:rFonts w:ascii="Wingdings" w:hAnsi="Wingdings" w:cs="Symbol" w:hint="default"/>
      <w:lang w:val="en-US"/>
    </w:rPr>
  </w:style>
  <w:style w:type="character" w:customStyle="1" w:styleId="WW8Num15z1">
    <w:name w:val="WW8Num15z1"/>
    <w:rPr>
      <w:rFonts w:ascii="OpenSymbol" w:hAnsi="OpenSymbol" w:cs="Courier New"/>
    </w:rPr>
  </w:style>
  <w:style w:type="character" w:customStyle="1" w:styleId="WW8Num15z3">
    <w:name w:val="WW8Num15z3"/>
    <w:rPr>
      <w:rFonts w:ascii="Symbol" w:hAnsi="Symbol" w:cs="Symbol"/>
      <w:lang w:val="en-US"/>
    </w:rPr>
  </w:style>
  <w:style w:type="character" w:customStyle="1" w:styleId="Domylnaczcionkaakapitu3">
    <w:name w:val="Domyślna czcionka akapitu3"/>
  </w:style>
  <w:style w:type="character" w:customStyle="1" w:styleId="WW8Num11z2">
    <w:name w:val="WW8Num11z2"/>
    <w:rPr>
      <w:rFonts w:ascii="Wingdings" w:hAnsi="Wingdings" w:cs="Wingdings"/>
    </w:rPr>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2">
    <w:name w:val="WW8Num12z2"/>
    <w:rPr>
      <w:rFonts w:ascii="Wingdings" w:hAnsi="Wingdings" w:cs="Wingdings"/>
    </w:rPr>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Domylnaczcionkaakapitu2">
    <w:name w:val="Domyślna czcionka akapitu2"/>
  </w:style>
  <w:style w:type="character" w:customStyle="1" w:styleId="Domylnaczcionkaakapitu1">
    <w:name w:val="Domyślna czcionka akapitu1"/>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DefaultParagraphFont">
    <w:name w:val="Default Paragraph Font"/>
  </w:style>
  <w:style w:type="character" w:customStyle="1" w:styleId="Nagwek2Znak">
    <w:name w:val="Nagłówek 2 Znak"/>
    <w:rPr>
      <w:rFonts w:ascii="Cambria" w:hAnsi="Cambria" w:cs="font433"/>
      <w:b/>
      <w:bCs/>
      <w:color w:val="D34817"/>
      <w:sz w:val="26"/>
      <w:szCs w:val="26"/>
    </w:rPr>
  </w:style>
  <w:style w:type="character" w:customStyle="1" w:styleId="TytuZnak">
    <w:name w:val="Tytuł Znak"/>
    <w:rPr>
      <w:rFonts w:ascii="Cambria" w:hAnsi="Cambria" w:cs="font433"/>
      <w:color w:val="4E4A4A"/>
      <w:spacing w:val="5"/>
      <w:kern w:val="1"/>
      <w:sz w:val="52"/>
      <w:szCs w:val="52"/>
    </w:rPr>
  </w:style>
  <w:style w:type="character" w:customStyle="1" w:styleId="Nagwek3Znak">
    <w:name w:val="Nagłówek 3 Znak"/>
    <w:rPr>
      <w:rFonts w:ascii="Cambria" w:hAnsi="Cambria" w:cs="font433"/>
      <w:b/>
      <w:bCs/>
      <w:color w:val="D34817"/>
      <w:sz w:val="24"/>
      <w:szCs w:val="24"/>
    </w:rPr>
  </w:style>
  <w:style w:type="character" w:customStyle="1" w:styleId="Nagwek4Znak">
    <w:name w:val="Nagłówek 4 Znak"/>
    <w:rPr>
      <w:rFonts w:ascii="Cambria" w:hAnsi="Cambria" w:cs="font433"/>
      <w:b/>
      <w:bCs/>
      <w:i/>
      <w:iCs/>
      <w:color w:val="D34817"/>
      <w:sz w:val="24"/>
      <w:szCs w:val="24"/>
    </w:rPr>
  </w:style>
  <w:style w:type="character" w:customStyle="1" w:styleId="PodtytuZnak">
    <w:name w:val="Podtytuł Znak"/>
    <w:rPr>
      <w:rFonts w:ascii="Cambria" w:hAnsi="Cambria" w:cs="font433"/>
      <w:i/>
      <w:iCs/>
      <w:color w:val="D34817"/>
      <w:spacing w:val="15"/>
      <w:sz w:val="24"/>
      <w:szCs w:val="24"/>
    </w:rPr>
  </w:style>
  <w:style w:type="character" w:customStyle="1" w:styleId="TekstdymkaZnak">
    <w:name w:val="Tekst dymka Znak"/>
    <w:rPr>
      <w:rFonts w:ascii="Tahoma" w:eastAsia="Times New Roman" w:hAnsi="Tahoma" w:cs="Tahoma"/>
      <w:sz w:val="16"/>
      <w:szCs w:val="16"/>
    </w:rPr>
  </w:style>
  <w:style w:type="character" w:styleId="Pogrubienie">
    <w:name w:val="Strong"/>
    <w:qFormat/>
    <w:rPr>
      <w:b/>
      <w:bCs/>
    </w:rPr>
  </w:style>
  <w:style w:type="character" w:customStyle="1" w:styleId="Nagwek1Znak">
    <w:name w:val="Nagłówek 1 Znak"/>
    <w:rPr>
      <w:rFonts w:ascii="Cambria" w:hAnsi="Cambria" w:cs="font433"/>
      <w:b/>
      <w:bCs/>
      <w:color w:val="9D3511"/>
      <w:sz w:val="28"/>
      <w:szCs w:val="28"/>
    </w:rPr>
  </w:style>
  <w:style w:type="character" w:styleId="Hipercze">
    <w:name w:val="Hyperlink"/>
    <w:rPr>
      <w:color w:val="CC9900"/>
      <w:u w:val="single"/>
      <w:lang/>
    </w:rPr>
  </w:style>
  <w:style w:type="character" w:customStyle="1" w:styleId="CytatZnak">
    <w:name w:val="Cytat Znak"/>
    <w:rPr>
      <w:rFonts w:ascii="Times New Roman" w:eastAsia="Times New Roman" w:hAnsi="Times New Roman" w:cs="Times New Roman"/>
      <w:i/>
      <w:iCs/>
      <w:color w:val="000000"/>
      <w:sz w:val="24"/>
      <w:szCs w:val="24"/>
    </w:rPr>
  </w:style>
  <w:style w:type="character" w:customStyle="1" w:styleId="SubtleEmphasis">
    <w:name w:val="Subtle Emphasis"/>
    <w:rPr>
      <w:i/>
      <w:iCs/>
      <w:color w:val="808080"/>
    </w:rPr>
  </w:style>
  <w:style w:type="character" w:customStyle="1" w:styleId="Nagwek5Znak">
    <w:name w:val="Nagłówek 5 Znak"/>
    <w:rPr>
      <w:rFonts w:ascii="Cambria" w:hAnsi="Cambria" w:cs="font433"/>
      <w:color w:val="68230B"/>
      <w:sz w:val="24"/>
      <w:szCs w:val="24"/>
    </w:rPr>
  </w:style>
  <w:style w:type="character" w:customStyle="1" w:styleId="Nagwek6Znak">
    <w:name w:val="Nagłówek 6 Znak"/>
    <w:rPr>
      <w:rFonts w:ascii="Cambria" w:hAnsi="Cambria" w:cs="font433"/>
      <w:i/>
      <w:iCs/>
      <w:color w:val="68230B"/>
      <w:sz w:val="24"/>
      <w:szCs w:val="24"/>
    </w:rPr>
  </w:style>
  <w:style w:type="character" w:customStyle="1" w:styleId="Nagwek7Znak">
    <w:name w:val="Nagłówek 7 Znak"/>
    <w:rPr>
      <w:rFonts w:ascii="Cambria" w:hAnsi="Cambria" w:cs="font433"/>
      <w:i/>
      <w:iCs/>
      <w:color w:val="404040"/>
      <w:sz w:val="24"/>
      <w:szCs w:val="24"/>
    </w:rPr>
  </w:style>
  <w:style w:type="character" w:customStyle="1" w:styleId="ListLabel1">
    <w:name w:val="ListLabel 1"/>
    <w:rPr>
      <w:rFonts w:cs="Courier New"/>
    </w:rPr>
  </w:style>
  <w:style w:type="character" w:styleId="UyteHipercze">
    <w:name w:val="FollowedHyperlink"/>
    <w:rPr>
      <w:color w:val="800000"/>
      <w:u w:val="single"/>
      <w:lang/>
    </w:rPr>
  </w:style>
  <w:style w:type="character" w:customStyle="1" w:styleId="Znakinumeracji">
    <w:name w:val="Znaki numeracji"/>
  </w:style>
  <w:style w:type="character" w:customStyle="1" w:styleId="CytatZnak1">
    <w:name w:val="Cytat Znak1"/>
    <w:rPr>
      <w:i/>
      <w:iCs/>
      <w:color w:val="000000"/>
      <w:kern w:val="1"/>
      <w:sz w:val="24"/>
      <w:szCs w:val="24"/>
    </w:rPr>
  </w:style>
  <w:style w:type="character" w:customStyle="1" w:styleId="NagwekZnak">
    <w:name w:val="Nagłówek Znak"/>
    <w:rPr>
      <w:kern w:val="1"/>
      <w:sz w:val="24"/>
      <w:szCs w:val="24"/>
    </w:rPr>
  </w:style>
  <w:style w:type="character" w:customStyle="1" w:styleId="StopkaZnak">
    <w:name w:val="Stopka Znak"/>
    <w:rPr>
      <w:kern w:val="1"/>
      <w:sz w:val="24"/>
      <w:szCs w:val="24"/>
    </w:rPr>
  </w:style>
  <w:style w:type="character" w:customStyle="1" w:styleId="null">
    <w:name w:val="null"/>
  </w:style>
  <w:style w:type="character" w:customStyle="1" w:styleId="Symbolewypunktowania">
    <w:name w:val="Symbole wypunktowania"/>
    <w:rPr>
      <w:rFonts w:ascii="OpenSymbol" w:eastAsia="OpenSymbol" w:hAnsi="OpenSymbol" w:cs="OpenSymbol"/>
    </w:rPr>
  </w:style>
  <w:style w:type="character" w:styleId="Tytuksiki">
    <w:name w:val="Book Title"/>
    <w:qFormat/>
    <w:rPr>
      <w:b/>
      <w:bCs/>
      <w:smallCaps/>
      <w:spacing w:val="5"/>
    </w:rPr>
  </w:style>
  <w:style w:type="character" w:customStyle="1" w:styleId="TekstpodstawowyZnak">
    <w:name w:val="Tekst podstawowy Znak"/>
    <w:rPr>
      <w:kern w:val="1"/>
      <w:sz w:val="24"/>
      <w:szCs w:val="24"/>
    </w:rPr>
  </w:style>
  <w:style w:type="paragraph" w:customStyle="1" w:styleId="Nagwek50">
    <w:name w:val="Nagłówek5"/>
    <w:basedOn w:val="Normalny"/>
    <w:next w:val="Tekstpodstawowy"/>
    <w:pPr>
      <w:keepNext/>
      <w:spacing w:before="240" w:after="120"/>
    </w:pPr>
    <w:rPr>
      <w:rFonts w:ascii="Arial" w:eastAsia="Microsoft YaHei" w:hAnsi="Arial" w:cs="Mangal"/>
      <w:sz w:val="28"/>
      <w:szCs w:val="28"/>
    </w:rPr>
  </w:style>
  <w:style w:type="paragraph" w:styleId="Tekstpodstawowy">
    <w:name w:val="Body Text"/>
    <w:basedOn w:val="Normalny"/>
    <w:pPr>
      <w:spacing w:after="120"/>
    </w:pPr>
  </w:style>
  <w:style w:type="paragraph" w:styleId="Lista">
    <w:name w:val="List"/>
    <w:basedOn w:val="Tekstpodstawowy"/>
    <w:rPr>
      <w:rFonts w:cs="Mangal"/>
    </w:rPr>
  </w:style>
  <w:style w:type="paragraph" w:customStyle="1" w:styleId="Podpis5">
    <w:name w:val="Podpis5"/>
    <w:basedOn w:val="Normalny"/>
    <w:pPr>
      <w:suppressLineNumbers/>
      <w:spacing w:before="120" w:after="120"/>
    </w:pPr>
    <w:rPr>
      <w:rFonts w:cs="Mangal"/>
      <w:i/>
      <w:iCs/>
    </w:rPr>
  </w:style>
  <w:style w:type="paragraph" w:customStyle="1" w:styleId="Indeks">
    <w:name w:val="Indeks"/>
    <w:basedOn w:val="Normalny"/>
    <w:pPr>
      <w:suppressLineNumbers/>
    </w:pPr>
    <w:rPr>
      <w:rFonts w:cs="Mangal"/>
    </w:rPr>
  </w:style>
  <w:style w:type="paragraph" w:customStyle="1" w:styleId="Nagwek40">
    <w:name w:val="Nagłówek4"/>
    <w:basedOn w:val="Normalny"/>
    <w:next w:val="Tekstpodstawowy"/>
    <w:pPr>
      <w:keepNext/>
      <w:spacing w:before="240" w:after="120"/>
    </w:pPr>
    <w:rPr>
      <w:rFonts w:ascii="Arial" w:eastAsia="Microsoft YaHei" w:hAnsi="Arial" w:cs="Mangal"/>
      <w:sz w:val="28"/>
      <w:szCs w:val="28"/>
    </w:rPr>
  </w:style>
  <w:style w:type="paragraph" w:customStyle="1" w:styleId="Podpis4">
    <w:name w:val="Podpis4"/>
    <w:basedOn w:val="Normalny"/>
    <w:pPr>
      <w:suppressLineNumbers/>
      <w:spacing w:before="120" w:after="120"/>
    </w:pPr>
    <w:rPr>
      <w:rFonts w:cs="Mangal"/>
      <w:i/>
      <w:iCs/>
    </w:rPr>
  </w:style>
  <w:style w:type="paragraph" w:customStyle="1" w:styleId="Nagwek30">
    <w:name w:val="Nagłówek3"/>
    <w:basedOn w:val="Normalny"/>
    <w:next w:val="Tekstpodstawowy"/>
    <w:pPr>
      <w:keepNext/>
      <w:spacing w:before="240" w:after="120"/>
    </w:pPr>
    <w:rPr>
      <w:rFonts w:ascii="Arial" w:eastAsia="Microsoft YaHei" w:hAnsi="Arial" w:cs="Mangal"/>
      <w:sz w:val="28"/>
      <w:szCs w:val="28"/>
    </w:rPr>
  </w:style>
  <w:style w:type="paragraph" w:customStyle="1" w:styleId="Podpis3">
    <w:name w:val="Podpis3"/>
    <w:basedOn w:val="Normalny"/>
    <w:pPr>
      <w:suppressLineNumbers/>
      <w:spacing w:before="120" w:after="120"/>
    </w:pPr>
    <w:rPr>
      <w:rFonts w:cs="Mangal"/>
      <w:i/>
      <w:iCs/>
    </w:rPr>
  </w:style>
  <w:style w:type="paragraph" w:customStyle="1" w:styleId="Nagwek20">
    <w:name w:val="Nagłówek2"/>
    <w:basedOn w:val="Normalny"/>
    <w:next w:val="Tekstpodstawowy"/>
    <w:pPr>
      <w:keepNext/>
      <w:spacing w:before="240" w:after="120"/>
    </w:pPr>
    <w:rPr>
      <w:rFonts w:ascii="Arial" w:eastAsia="Microsoft YaHei" w:hAnsi="Arial" w:cs="Mangal"/>
      <w:sz w:val="28"/>
      <w:szCs w:val="28"/>
    </w:rPr>
  </w:style>
  <w:style w:type="paragraph" w:customStyle="1" w:styleId="Podpis2">
    <w:name w:val="Podpis2"/>
    <w:basedOn w:val="Normalny"/>
    <w:pPr>
      <w:suppressLineNumbers/>
      <w:spacing w:before="120" w:after="120"/>
    </w:pPr>
    <w:rPr>
      <w:rFonts w:cs="Mangal"/>
      <w:i/>
      <w:iCs/>
    </w:rPr>
  </w:style>
  <w:style w:type="paragraph" w:customStyle="1" w:styleId="Nagwek10">
    <w:name w:val="Nagłówek1"/>
    <w:basedOn w:val="Normalny"/>
    <w:next w:val="Tekstpodstawowy"/>
    <w:pPr>
      <w:keepNext/>
      <w:spacing w:before="240" w:after="120"/>
    </w:pPr>
    <w:rPr>
      <w:rFonts w:ascii="Arial" w:eastAsia="Microsoft YaHei" w:hAnsi="Arial" w:cs="Mangal"/>
      <w:sz w:val="28"/>
      <w:szCs w:val="28"/>
    </w:rPr>
  </w:style>
  <w:style w:type="paragraph" w:customStyle="1" w:styleId="Podpis1">
    <w:name w:val="Podpis1"/>
    <w:basedOn w:val="Normalny"/>
    <w:pPr>
      <w:suppressLineNumbers/>
      <w:spacing w:before="120" w:after="120"/>
    </w:pPr>
    <w:rPr>
      <w:rFonts w:cs="Mangal"/>
      <w:i/>
      <w:iCs/>
    </w:rPr>
  </w:style>
  <w:style w:type="paragraph" w:customStyle="1" w:styleId="ListParagraph">
    <w:name w:val="List Paragraph"/>
    <w:basedOn w:val="Normalny"/>
    <w:pPr>
      <w:ind w:left="720"/>
    </w:pPr>
  </w:style>
  <w:style w:type="paragraph" w:styleId="Tytu">
    <w:name w:val="Title"/>
    <w:basedOn w:val="Normalny"/>
    <w:next w:val="Podtytu"/>
    <w:qFormat/>
    <w:pPr>
      <w:pBdr>
        <w:bottom w:val="single" w:sz="8" w:space="4" w:color="FF0000"/>
      </w:pBdr>
      <w:spacing w:after="300"/>
      <w:jc w:val="center"/>
    </w:pPr>
    <w:rPr>
      <w:rFonts w:ascii="Cambria" w:hAnsi="Cambria" w:cs="font433"/>
      <w:b/>
      <w:bCs/>
      <w:color w:val="4E4A4A"/>
      <w:spacing w:val="5"/>
      <w:sz w:val="52"/>
      <w:szCs w:val="52"/>
    </w:rPr>
  </w:style>
  <w:style w:type="paragraph" w:styleId="Podtytu">
    <w:name w:val="Subtitle"/>
    <w:basedOn w:val="Normalny"/>
    <w:next w:val="Tekstpodstawowy"/>
    <w:qFormat/>
    <w:pPr>
      <w:jc w:val="center"/>
    </w:pPr>
    <w:rPr>
      <w:rFonts w:ascii="Cambria" w:hAnsi="Cambria" w:cs="font433"/>
      <w:i/>
      <w:iCs/>
      <w:color w:val="D34817"/>
      <w:spacing w:val="15"/>
      <w:sz w:val="28"/>
      <w:szCs w:val="28"/>
    </w:rPr>
  </w:style>
  <w:style w:type="paragraph" w:customStyle="1" w:styleId="BalloonText">
    <w:name w:val="Balloon Text"/>
    <w:basedOn w:val="Normalny"/>
    <w:rPr>
      <w:rFonts w:ascii="Tahoma" w:hAnsi="Tahoma" w:cs="Tahoma"/>
      <w:sz w:val="16"/>
      <w:szCs w:val="16"/>
    </w:rPr>
  </w:style>
  <w:style w:type="paragraph" w:customStyle="1" w:styleId="caption">
    <w:name w:val="caption"/>
    <w:basedOn w:val="Normalny"/>
    <w:pPr>
      <w:spacing w:after="200"/>
    </w:pPr>
    <w:rPr>
      <w:b/>
      <w:bCs/>
      <w:color w:val="D34817"/>
      <w:sz w:val="18"/>
      <w:szCs w:val="18"/>
    </w:rPr>
  </w:style>
  <w:style w:type="paragraph" w:customStyle="1" w:styleId="Quote">
    <w:name w:val="Quote"/>
    <w:basedOn w:val="Normalny"/>
    <w:rPr>
      <w:i/>
      <w:iCs/>
      <w:color w:val="000000"/>
    </w:rPr>
  </w:style>
  <w:style w:type="paragraph" w:customStyle="1" w:styleId="NoSpacing">
    <w:name w:val="No Spacing"/>
    <w:pPr>
      <w:suppressAutoHyphens/>
      <w:spacing w:line="100" w:lineRule="atLeast"/>
    </w:pPr>
    <w:rPr>
      <w:kern w:val="1"/>
      <w:sz w:val="24"/>
      <w:szCs w:val="24"/>
      <w:lang w:eastAsia="ar-SA"/>
    </w:rPr>
  </w:style>
  <w:style w:type="paragraph" w:styleId="Cytat">
    <w:name w:val="Quote"/>
    <w:basedOn w:val="Normalny"/>
    <w:next w:val="Normalny"/>
    <w:qFormat/>
    <w:rPr>
      <w:i/>
      <w:iCs/>
      <w:color w:val="000000"/>
    </w:rPr>
  </w:style>
  <w:style w:type="paragraph" w:styleId="Nagwek">
    <w:name w:val="header"/>
    <w:basedOn w:val="Normalny"/>
    <w:pPr>
      <w:tabs>
        <w:tab w:val="center" w:pos="4536"/>
        <w:tab w:val="right" w:pos="9072"/>
      </w:tabs>
    </w:pPr>
  </w:style>
  <w:style w:type="paragraph" w:styleId="Stopka">
    <w:name w:val="footer"/>
    <w:basedOn w:val="Normalny"/>
    <w:pPr>
      <w:tabs>
        <w:tab w:val="center" w:pos="4536"/>
        <w:tab w:val="right" w:pos="9072"/>
      </w:tabs>
    </w:pPr>
  </w:style>
  <w:style w:type="paragraph" w:customStyle="1" w:styleId="Legenda1">
    <w:name w:val="Legenda1"/>
    <w:basedOn w:val="Normalny"/>
    <w:next w:val="Normalny"/>
    <w:rPr>
      <w:b/>
      <w:bCs/>
      <w:sz w:val="20"/>
      <w:szCs w:val="20"/>
    </w:r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 w:type="paragraph" w:customStyle="1" w:styleId="Legenda2">
    <w:name w:val="Legenda2"/>
    <w:basedOn w:val="Normalny"/>
    <w:next w:val="Normalny"/>
    <w:rPr>
      <w:b/>
      <w:bCs/>
      <w:sz w:val="20"/>
      <w:szCs w:val="20"/>
    </w:rPr>
  </w:style>
  <w:style w:type="paragraph" w:styleId="Bezodstpw">
    <w:name w:val="No Spacing"/>
    <w:qFormat/>
    <w:pPr>
      <w:suppressAutoHyphens/>
    </w:pPr>
    <w:rPr>
      <w:kern w:val="1"/>
      <w:sz w:val="24"/>
      <w:szCs w:val="24"/>
      <w:lang w:eastAsia="ar-SA"/>
    </w:rPr>
  </w:style>
  <w:style w:type="paragraph" w:styleId="Tekstdymka">
    <w:name w:val="Balloon Text"/>
    <w:basedOn w:val="Normalny"/>
    <w:link w:val="TekstdymkaZnak1"/>
    <w:uiPriority w:val="99"/>
    <w:semiHidden/>
    <w:unhideWhenUsed/>
    <w:rsid w:val="004D4B84"/>
    <w:pPr>
      <w:spacing w:line="240" w:lineRule="auto"/>
    </w:pPr>
    <w:rPr>
      <w:rFonts w:ascii="Tahoma" w:hAnsi="Tahoma" w:cs="Tahoma"/>
      <w:sz w:val="16"/>
      <w:szCs w:val="16"/>
    </w:rPr>
  </w:style>
  <w:style w:type="character" w:customStyle="1" w:styleId="TekstdymkaZnak1">
    <w:name w:val="Tekst dymka Znak1"/>
    <w:basedOn w:val="Domylnaczcionkaakapitu"/>
    <w:link w:val="Tekstdymka"/>
    <w:uiPriority w:val="99"/>
    <w:semiHidden/>
    <w:rsid w:val="004D4B84"/>
    <w:rPr>
      <w:rFonts w:ascii="Tahoma" w:hAnsi="Tahoma" w:cs="Tahoma"/>
      <w:kern w:val="1"/>
      <w:sz w:val="16"/>
      <w:szCs w:val="16"/>
      <w:lang w:eastAsia="ar-SA"/>
    </w:rPr>
  </w:style>
  <w:style w:type="paragraph" w:styleId="Legenda">
    <w:name w:val="caption"/>
    <w:basedOn w:val="Normalny"/>
    <w:next w:val="Normalny"/>
    <w:uiPriority w:val="35"/>
    <w:unhideWhenUsed/>
    <w:qFormat/>
    <w:rsid w:val="00463356"/>
    <w:pPr>
      <w:suppressAutoHyphens w:val="0"/>
      <w:spacing w:after="200" w:line="240" w:lineRule="auto"/>
    </w:pPr>
    <w:rPr>
      <w:rFonts w:ascii="Calibri" w:eastAsia="Calibri" w:hAnsi="Calibri"/>
      <w:b/>
      <w:bCs/>
      <w:color w:val="4F81BD" w:themeColor="accent1"/>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steeringbehaviors.de/"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hyperlink" Target="http://www.poly.edu/press-release/2012/03/01/what-makes-robot-fish-attractive-hint-its-moves" TargetMode="Externa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code.google.com/p/opensteerdotnet/"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physics.aps.org/articles/v6/68" TargetMode="External"/><Relationship Id="rId32" Type="http://schemas.openxmlformats.org/officeDocument/2006/relationships/image" Target="media/image13.png"/><Relationship Id="rId37" Type="http://schemas.openxmlformats.org/officeDocument/2006/relationships/hyperlink" Target="http://en.wikipedia.org/wiki/Encounter_dilution" TargetMode="External"/><Relationship Id="rId40" Type="http://schemas.openxmlformats.org/officeDocument/2006/relationships/image" Target="media/image1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opensteer.sourceforge.net/" TargetMode="External"/><Relationship Id="rId23" Type="http://schemas.openxmlformats.org/officeDocument/2006/relationships/hyperlink" Target="http://www.animalbehavioronline.com/chaptertemplate.html" TargetMode="External"/><Relationship Id="rId28" Type="http://schemas.openxmlformats.org/officeDocument/2006/relationships/oleObject" Target="embeddings/oleObject1.bin"/><Relationship Id="rId36" Type="http://schemas.openxmlformats.org/officeDocument/2006/relationships/hyperlink" Target="http://www.animalbehavioronline.com/chaptertemplate.html" TargetMode="External"/><Relationship Id="rId10" Type="http://schemas.openxmlformats.org/officeDocument/2006/relationships/image" Target="media/image3.png"/><Relationship Id="rId19" Type="http://schemas.openxmlformats.org/officeDocument/2006/relationships/hyperlink" Target="http://www.quartetti.net/Chris/papers/flocking/index.html" TargetMode="External"/><Relationship Id="rId31" Type="http://schemas.openxmlformats.org/officeDocument/2006/relationships/image" Target="media/image12.png"/><Relationship Id="rId44" Type="http://schemas.openxmlformats.org/officeDocument/2006/relationships/hyperlink" Target="http://en.wikipedia.org/wiki/Wikipedia:Text_of_Creative_Commons_Attribution-ShareAlike_3.0_Unported_Licen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Encounter_dilution" TargetMode="External"/><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hyperlink" Target="http://playingwithmodels.wordpress.com/category/general/dynamics/" TargetMode="External"/><Relationship Id="rId43" Type="http://schemas.openxmlformats.org/officeDocument/2006/relationships/image" Target="media/image21.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yperlink" Target="http://pandasteer.sourceforge.net/" TargetMode="External"/><Relationship Id="rId25" Type="http://schemas.openxmlformats.org/officeDocument/2006/relationships/hyperlink" Target="http://en.wikipedia.org/wiki/Collective_animal_behavior"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yperlink" Target="http://en.wikipedia.org/wiki/Shoaling_and_schooling" TargetMode="External"/><Relationship Id="rId41" Type="http://schemas.openxmlformats.org/officeDocument/2006/relationships/image" Target="media/image19.tif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24</Pages>
  <Words>7192</Words>
  <Characters>43155</Characters>
  <Application>Microsoft Office Word</Application>
  <DocSecurity>0</DocSecurity>
  <Lines>359</Lines>
  <Paragraphs>100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epifaniusz</dc:creator>
  <cp:lastModifiedBy>Tomasz Gajda</cp:lastModifiedBy>
  <cp:revision>22</cp:revision>
  <cp:lastPrinted>1601-01-01T00:00:00Z</cp:lastPrinted>
  <dcterms:created xsi:type="dcterms:W3CDTF">2014-01-24T04:25:00Z</dcterms:created>
  <dcterms:modified xsi:type="dcterms:W3CDTF">2014-01-24T05:01:00Z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